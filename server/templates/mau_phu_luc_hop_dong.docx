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DB483" w14:textId="77777777" w:rsidR="00624272" w:rsidRPr="002B3746" w:rsidRDefault="00624272" w:rsidP="003143C1">
      <w:pPr>
        <w:spacing w:line="276" w:lineRule="auto"/>
        <w:jc w:val="center"/>
        <w:rPr>
          <w:b/>
          <w:sz w:val="26"/>
          <w:szCs w:val="26"/>
        </w:rPr>
      </w:pPr>
      <w:r w:rsidRPr="002B3746">
        <w:rPr>
          <w:b/>
          <w:sz w:val="26"/>
          <w:szCs w:val="26"/>
        </w:rPr>
        <w:t>CỘNG HÒA XÃ HỘI CHỦ NGHĨA VIỆT NAM</w:t>
      </w:r>
    </w:p>
    <w:p w14:paraId="7BE2D529" w14:textId="77777777" w:rsidR="00624272" w:rsidRPr="002B3746" w:rsidRDefault="00624272" w:rsidP="003143C1">
      <w:pPr>
        <w:spacing w:line="276" w:lineRule="auto"/>
        <w:jc w:val="center"/>
        <w:rPr>
          <w:b/>
          <w:sz w:val="26"/>
          <w:szCs w:val="26"/>
        </w:rPr>
      </w:pPr>
      <w:r w:rsidRPr="002B3746">
        <w:rPr>
          <w:b/>
          <w:sz w:val="26"/>
          <w:szCs w:val="26"/>
        </w:rPr>
        <w:t>Độc lập - Tự do - Hạnh Phúc</w:t>
      </w:r>
    </w:p>
    <w:p w14:paraId="4818825A" w14:textId="00EF2F3D" w:rsidR="0080129D" w:rsidRDefault="00F979BC" w:rsidP="003143C1">
      <w:pPr>
        <w:tabs>
          <w:tab w:val="right" w:pos="9213"/>
        </w:tabs>
        <w:spacing w:line="276" w:lineRule="auto"/>
        <w:rPr>
          <w:b/>
          <w:sz w:val="28"/>
          <w:szCs w:val="28"/>
        </w:rPr>
      </w:pPr>
      <w:r w:rsidRPr="002B3746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AE1EC02" wp14:editId="242D825F">
                <wp:simplePos x="0" y="0"/>
                <wp:positionH relativeFrom="column">
                  <wp:posOffset>1885950</wp:posOffset>
                </wp:positionH>
                <wp:positionV relativeFrom="paragraph">
                  <wp:posOffset>3810</wp:posOffset>
                </wp:positionV>
                <wp:extent cx="1979930" cy="0"/>
                <wp:effectExtent l="13335" t="8255" r="6985" b="10795"/>
                <wp:wrapNone/>
                <wp:docPr id="12849694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799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404D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48.5pt;margin-top:.3pt;width:155.9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"/>
            </w:pict>
          </mc:Fallback>
        </mc:AlternateContent>
      </w:r>
      <w:r w:rsidR="00F8049C">
        <w:rPr>
          <w:b/>
          <w:sz w:val="28"/>
          <w:szCs w:val="28"/>
        </w:rPr>
        <w:tab/>
      </w:r>
    </w:p>
    <w:p w14:paraId="6F4D854B" w14:textId="77777777" w:rsidR="0073763E" w:rsidRPr="0073763E" w:rsidRDefault="0073763E" w:rsidP="003143C1">
      <w:pPr>
        <w:spacing w:line="276" w:lineRule="auto"/>
        <w:rPr>
          <w:b/>
          <w:sz w:val="8"/>
          <w:szCs w:val="28"/>
        </w:rPr>
      </w:pPr>
    </w:p>
    <w:p w14:paraId="636521D7" w14:textId="77777777" w:rsidR="009021D6" w:rsidRPr="0080129D" w:rsidRDefault="00222C3B" w:rsidP="003143C1">
      <w:pPr>
        <w:spacing w:line="276" w:lineRule="auto"/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>PHỤ LỤC HỢP ĐỒNG {{so_phu_luc}}</w:t>
      </w:r>
    </w:p>
    <w:p w14:paraId="39D017DD" w14:textId="51CD3D75" w:rsidR="00F8049C" w:rsidRPr="00BD3B7E" w:rsidRDefault="00F8049C" w:rsidP="003143C1">
      <w:pPr>
        <w:spacing w:line="276" w:lineRule="auto"/>
        <w:jc w:val="center"/>
        <w:rPr>
          <w:sz w:val="26"/>
          <w:szCs w:val="26"/>
        </w:rPr>
      </w:pPr>
      <w:r w:rsidRPr="00BD3B7E">
        <w:rPr>
          <w:sz w:val="26"/>
          <w:szCs w:val="26"/>
        </w:rPr>
        <w:t xml:space="preserve">(Kèm theo </w:t>
      </w:r>
      <w:r w:rsidRPr="00BD3B7E">
        <w:rPr>
          <w:sz w:val="26"/>
          <w:szCs w:val="26"/>
          <w:lang w:val="nl-NL"/>
        </w:rPr>
        <w:t xml:space="preserve">Hợp đồng số: </w:t>
      </w:r>
      <w:r w:rsidR="00385884" w:rsidRPr="00BD3B7E">
        <w:rPr>
          <w:b/>
          <w:sz w:val="26"/>
          <w:szCs w:val="26"/>
        </w:rPr>
        <w:t>{{so_hop_dong}}</w:t>
      </w:r>
      <w:r w:rsidR="00FF219F" w:rsidRPr="00BD3B7E">
        <w:rPr>
          <w:b/>
          <w:sz w:val="26"/>
          <w:szCs w:val="26"/>
        </w:rPr>
        <w:t xml:space="preserve"> </w:t>
      </w:r>
      <w:r w:rsidRPr="00BD3B7E">
        <w:rPr>
          <w:sz w:val="26"/>
          <w:szCs w:val="26"/>
        </w:rPr>
        <w:t xml:space="preserve">ký ngày {{ngay_hop_dong}}</w:t>
      </w:r>
      <w:r w:rsidRPr="00BD3B7E">
        <w:rPr>
          <w:sz w:val="26"/>
          <w:szCs w:val="26"/>
        </w:rPr>
        <w:t>)</w:t>
      </w:r>
    </w:p>
    <w:p w14:paraId="6F33C762" w14:textId="3E8007EE" w:rsidR="001F321C" w:rsidRPr="00BD3B7E" w:rsidRDefault="001F321C" w:rsidP="00151F78">
      <w:pPr>
        <w:spacing w:line="312" w:lineRule="auto"/>
        <w:ind w:firstLine="567"/>
        <w:contextualSpacing/>
        <w:jc w:val="both"/>
        <w:rPr>
          <w:sz w:val="26"/>
          <w:szCs w:val="26"/>
        </w:rPr>
      </w:pPr>
      <w:r w:rsidRPr="00BD3B7E">
        <w:rPr>
          <w:iCs/>
          <w:sz w:val="26"/>
          <w:szCs w:val="26"/>
          <w:lang w:val="it-IT"/>
        </w:rPr>
        <w:t xml:space="preserve">Căn cứ Hợp đồng </w:t>
      </w:r>
      <w:r w:rsidR="009347ED" w:rsidRPr="00BD3B7E">
        <w:rPr>
          <w:iCs/>
          <w:sz w:val="26"/>
          <w:szCs w:val="26"/>
          <w:lang w:val="it-IT"/>
        </w:rPr>
        <w:t>kinh tế</w:t>
      </w:r>
      <w:r w:rsidR="00F8049C" w:rsidRPr="00BD3B7E">
        <w:rPr>
          <w:iCs/>
          <w:sz w:val="26"/>
          <w:szCs w:val="26"/>
          <w:lang w:val="it-IT"/>
        </w:rPr>
        <w:t xml:space="preserve"> </w:t>
      </w:r>
      <w:r w:rsidRPr="00BD3B7E">
        <w:rPr>
          <w:iCs/>
          <w:sz w:val="26"/>
          <w:szCs w:val="26"/>
          <w:lang w:val="it-IT"/>
        </w:rPr>
        <w:t>số</w:t>
      </w:r>
      <w:r w:rsidR="009347ED" w:rsidRPr="00BD3B7E">
        <w:rPr>
          <w:iCs/>
          <w:sz w:val="26"/>
          <w:szCs w:val="26"/>
          <w:lang w:val="it-IT"/>
        </w:rPr>
        <w:t>:</w:t>
      </w:r>
      <w:r w:rsidRPr="00BD3B7E">
        <w:rPr>
          <w:iCs/>
          <w:sz w:val="26"/>
          <w:szCs w:val="26"/>
          <w:lang w:val="it-IT"/>
        </w:rPr>
        <w:t xml:space="preserve"> </w:t>
      </w:r>
      <w:r w:rsidR="007826EC" w:rsidRPr="00BD3B7E">
        <w:rPr>
          <w:sz w:val="26"/>
          <w:szCs w:val="26"/>
        </w:rPr>
        <w:t>{{so_hop_dong}}</w:t>
      </w:r>
      <w:r w:rsidR="00D36EF9" w:rsidRPr="00BD3B7E">
        <w:rPr>
          <w:sz w:val="26"/>
          <w:szCs w:val="26"/>
        </w:rPr>
        <w:t xml:space="preserve"> </w:t>
      </w:r>
      <w:r w:rsidR="00F8049C" w:rsidRPr="00BD3B7E">
        <w:rPr>
          <w:sz w:val="26"/>
          <w:szCs w:val="26"/>
        </w:rPr>
        <w:t xml:space="preserve">ký ngày {{ngay_hop_dong}}</w:t>
      </w:r>
      <w:r w:rsidR="00F8049C" w:rsidRPr="00BD3B7E">
        <w:rPr>
          <w:sz w:val="26"/>
          <w:szCs w:val="26"/>
        </w:rPr>
        <w:t xml:space="preserve"> </w:t>
      </w:r>
      <w:r w:rsidRPr="00BD3B7E">
        <w:rPr>
          <w:sz w:val="26"/>
          <w:szCs w:val="26"/>
        </w:rPr>
        <w:t xml:space="preserve">giữa </w:t>
      </w:r>
      <w:r w:rsidR="00EE11C4">
        <w:rPr>
          <w:sz w:val="26"/>
          <w:szCs w:val="26"/>
        </w:rPr>
        <w:t>{{ten_cong_ty}}</w:t>
      </w:r>
      <w:r w:rsidRPr="00BD3B7E">
        <w:rPr>
          <w:sz w:val="26"/>
          <w:szCs w:val="26"/>
        </w:rPr>
        <w:t xml:space="preserve"> và </w:t>
      </w:r>
      <w:r w:rsidR="00B00117" w:rsidRPr="00BD3B7E">
        <w:rPr>
          <w:sz w:val="26"/>
          <w:szCs w:val="26"/>
        </w:rPr>
        <w:t>Công Ty TNHH Đầu Tư Xây Dựng Và Dịch Vụ Kỹ Thuật Phạm Gia</w:t>
      </w:r>
      <w:r w:rsidR="009565C8" w:rsidRPr="00BD3B7E">
        <w:rPr>
          <w:sz w:val="26"/>
          <w:szCs w:val="26"/>
        </w:rPr>
        <w:t>;</w:t>
      </w:r>
    </w:p>
    <w:p w14:paraId="3074E3CD" w14:textId="5389EFFA" w:rsidR="0092387C" w:rsidRPr="00BD3B7E" w:rsidRDefault="0092387C" w:rsidP="00151F78">
      <w:pPr>
        <w:spacing w:line="312" w:lineRule="auto"/>
        <w:ind w:firstLine="567"/>
        <w:contextualSpacing/>
        <w:jc w:val="both"/>
        <w:rPr>
          <w:i/>
          <w:sz w:val="26"/>
          <w:szCs w:val="26"/>
          <w:lang w:val="it-IT"/>
        </w:rPr>
      </w:pPr>
      <w:r w:rsidRPr="00BD3B7E">
        <w:rPr>
          <w:sz w:val="26"/>
          <w:szCs w:val="26"/>
          <w:lang w:val="it-IT"/>
        </w:rPr>
        <w:t xml:space="preserve">Căn cứ nhu </w:t>
      </w:r>
      <w:r w:rsidRPr="00BD3B7E">
        <w:rPr>
          <w:sz w:val="26"/>
          <w:szCs w:val="26"/>
        </w:rPr>
        <w:t>cầu</w:t>
      </w:r>
      <w:r w:rsidRPr="00BD3B7E">
        <w:rPr>
          <w:sz w:val="26"/>
          <w:szCs w:val="26"/>
          <w:lang w:val="it-IT"/>
        </w:rPr>
        <w:t xml:space="preserve"> và khả năng của hai bên.</w:t>
      </w:r>
    </w:p>
    <w:p w14:paraId="0F540A37" w14:textId="2DE50130" w:rsidR="0060103F" w:rsidRPr="00BD3B7E" w:rsidRDefault="00D8326C" w:rsidP="00151F78">
      <w:pPr>
        <w:spacing w:line="312" w:lineRule="auto"/>
        <w:ind w:firstLine="567"/>
        <w:contextualSpacing/>
        <w:jc w:val="both"/>
        <w:rPr>
          <w:sz w:val="26"/>
          <w:szCs w:val="26"/>
          <w:lang w:val="pt-BR"/>
        </w:rPr>
      </w:pPr>
      <w:r w:rsidRPr="00BD3B7E">
        <w:rPr>
          <w:sz w:val="26"/>
          <w:szCs w:val="26"/>
          <w:lang w:val="pt-BR"/>
        </w:rPr>
        <w:t xml:space="preserve">Hôm nay, ngày {{ngay}} tháng {{thang}} năm {{nam}}</w:t>
      </w:r>
      <w:r w:rsidR="0060103F" w:rsidRPr="00BD3B7E">
        <w:rPr>
          <w:sz w:val="26"/>
          <w:szCs w:val="26"/>
          <w:lang w:val="pt-BR"/>
        </w:rPr>
        <w:t xml:space="preserve">, </w:t>
      </w:r>
      <w:r w:rsidR="00754650" w:rsidRPr="00BD3B7E">
        <w:rPr>
          <w:sz w:val="26"/>
          <w:szCs w:val="26"/>
          <w:lang w:val="pt-BR"/>
        </w:rPr>
        <w:t xml:space="preserve">tại văn phòng </w:t>
      </w:r>
      <w:r w:rsidR="00FD6C55">
        <w:rPr>
          <w:sz w:val="26"/>
          <w:szCs w:val="26"/>
          <w:lang w:val="pt-BR"/>
        </w:rPr>
        <w:t>{{ten_cong_ty}}</w:t>
      </w:r>
      <w:r w:rsidR="0092387C" w:rsidRPr="00BD3B7E">
        <w:rPr>
          <w:sz w:val="26"/>
          <w:szCs w:val="26"/>
          <w:lang w:val="pt-BR"/>
        </w:rPr>
        <w:t>, chúng tôi gồm có</w:t>
      </w:r>
      <w:r w:rsidR="004C4025" w:rsidRPr="00BD3B7E">
        <w:rPr>
          <w:sz w:val="26"/>
          <w:szCs w:val="26"/>
          <w:lang w:val="pt-BR"/>
        </w:rPr>
        <w:t>:</w:t>
      </w:r>
    </w:p>
    <w:p w14:paraId="05CD8870" w14:textId="77777777" w:rsidR="007151B7" w:rsidRPr="008D513D" w:rsidRDefault="007151B7" w:rsidP="007151B7">
      <w:pPr>
        <w:spacing w:after="120" w:line="360" w:lineRule="exact"/>
        <w:rPr>
          <w:b/>
          <w:iCs/>
          <w:sz w:val="26"/>
          <w:szCs w:val="26"/>
          <w:lang w:val="pt-BR"/>
        </w:rPr>
      </w:pPr>
      <w:r w:rsidRPr="00BD3B7E">
        <w:rPr>
          <w:b/>
          <w:sz w:val="26"/>
          <w:szCs w:val="26"/>
          <w:lang w:val="vi-VN"/>
        </w:rPr>
        <w:t xml:space="preserve">BÊN </w:t>
      </w:r>
      <w:r w:rsidRPr="008D513D">
        <w:rPr>
          <w:b/>
          <w:sz w:val="26"/>
          <w:szCs w:val="26"/>
          <w:lang w:val="pt-BR"/>
        </w:rPr>
        <w:t>MUA</w:t>
      </w:r>
      <w:r w:rsidRPr="00BD3B7E">
        <w:rPr>
          <w:b/>
          <w:sz w:val="26"/>
          <w:szCs w:val="26"/>
          <w:lang w:val="vi-VN"/>
        </w:rPr>
        <w:t xml:space="preserve"> </w:t>
      </w:r>
      <w:r w:rsidRPr="00BD3B7E">
        <w:rPr>
          <w:b/>
          <w:i/>
          <w:sz w:val="26"/>
          <w:szCs w:val="26"/>
          <w:lang w:val="vi-VN"/>
        </w:rPr>
        <w:t>(</w:t>
      </w:r>
      <w:r w:rsidRPr="008D513D">
        <w:rPr>
          <w:b/>
          <w:sz w:val="26"/>
          <w:szCs w:val="26"/>
          <w:lang w:val="pt-BR"/>
        </w:rPr>
        <w:t>B</w:t>
      </w:r>
      <w:r w:rsidRPr="00BD3B7E">
        <w:rPr>
          <w:b/>
          <w:sz w:val="26"/>
          <w:szCs w:val="26"/>
          <w:lang w:val="vi-VN"/>
        </w:rPr>
        <w:t xml:space="preserve">ên </w:t>
      </w:r>
      <w:r w:rsidRPr="008D513D">
        <w:rPr>
          <w:b/>
          <w:sz w:val="26"/>
          <w:szCs w:val="26"/>
          <w:lang w:val="pt-BR"/>
        </w:rPr>
        <w:t>A</w:t>
      </w:r>
      <w:r w:rsidRPr="00BD3B7E">
        <w:rPr>
          <w:b/>
          <w:sz w:val="26"/>
          <w:szCs w:val="26"/>
          <w:lang w:val="vi-VN"/>
        </w:rPr>
        <w:t>):</w:t>
      </w:r>
      <w:r w:rsidRPr="00BD3B7E">
        <w:rPr>
          <w:b/>
          <w:i/>
          <w:sz w:val="26"/>
          <w:szCs w:val="26"/>
          <w:lang w:val="vi-VN"/>
        </w:rPr>
        <w:t xml:space="preserve"> </w:t>
      </w:r>
      <w:r w:rsidRPr="008D513D">
        <w:rPr>
          <w:b/>
          <w:iCs/>
          <w:sz w:val="26"/>
          <w:szCs w:val="26"/>
          <w:lang w:val="pt-BR"/>
        </w:rPr>
        <w:t>{{ten_cong_ty}}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0"/>
        <w:gridCol w:w="466"/>
        <w:gridCol w:w="3802"/>
        <w:gridCol w:w="3257"/>
      </w:tblGrid>
      <w:tr w:rsidR="00780617" w:rsidRPr="00BD3B7E" w14:paraId="1F970A01" w14:textId="77777777" w:rsidTr="00245F6A">
        <w:trPr>
          <w:jc w:val="center"/>
        </w:trPr>
        <w:tc>
          <w:tcPr>
            <w:tcW w:w="1134" w:type="dxa"/>
          </w:tcPr>
          <w:p w14:paraId="38F7D7BA" w14:textId="77777777" w:rsidR="00780617" w:rsidRPr="00BD3B7E" w:rsidRDefault="00780617" w:rsidP="00780617">
            <w:pPr>
              <w:spacing w:after="120" w:line="360" w:lineRule="exact"/>
              <w:jc w:val="both"/>
              <w:rPr>
                <w:b/>
                <w:iCs/>
                <w:sz w:val="26"/>
                <w:szCs w:val="26"/>
              </w:rPr>
            </w:pPr>
            <w:r w:rsidRPr="00BD3B7E">
              <w:rPr>
                <w:b/>
                <w:iCs/>
                <w:sz w:val="26"/>
                <w:szCs w:val="26"/>
              </w:rPr>
              <w:t>Địa chỉ</w:t>
            </w:r>
          </w:p>
        </w:tc>
        <w:tc>
          <w:tcPr>
            <w:tcW w:w="284" w:type="dxa"/>
          </w:tcPr>
          <w:p w14:paraId="71C7632A" w14:textId="7AA3522D" w:rsidR="00780617" w:rsidRPr="00BD3B7E" w:rsidRDefault="00780617" w:rsidP="00780617">
            <w:pPr>
              <w:spacing w:after="120" w:line="360" w:lineRule="exact"/>
              <w:jc w:val="both"/>
              <w:rPr>
                <w:bCs/>
                <w:iCs/>
                <w:sz w:val="26"/>
                <w:szCs w:val="26"/>
              </w:rPr>
            </w:pPr>
            <w:r w:rsidRPr="00700A05">
              <w:rPr>
                <w:bCs/>
                <w:iCs/>
                <w:sz w:val="26"/>
                <w:szCs w:val="26"/>
              </w:rPr>
              <w:t>:</w:t>
            </w:r>
          </w:p>
        </w:tc>
        <w:tc>
          <w:tcPr>
            <w:tcW w:w="4374" w:type="dxa"/>
            <w:gridSpan w:val="2"/>
          </w:tcPr>
          <w:p w14:paraId="171BC667" w14:textId="265DA673" w:rsidR="00780617" w:rsidRPr="00BD3B7E" w:rsidRDefault="00780617" w:rsidP="00780617">
            <w:pPr>
              <w:spacing w:after="120" w:line="360" w:lineRule="exact"/>
              <w:jc w:val="both"/>
              <w:rPr>
                <w:bCs/>
                <w:iCs/>
                <w:sz w:val="26"/>
                <w:szCs w:val="26"/>
              </w:rPr>
            </w:pPr>
            <w:r w:rsidRPr="00BD3B7E">
              <w:rPr>
                <w:bCs/>
                <w:iCs/>
                <w:sz w:val="26"/>
                <w:szCs w:val="26"/>
              </w:rPr>
              <w:t>{{dia_chi}}</w:t>
            </w:r>
          </w:p>
        </w:tc>
      </w:tr>
      <w:tr w:rsidR="00780617" w:rsidRPr="00BD3B7E" w14:paraId="72A5A56B" w14:textId="77777777" w:rsidTr="00245F6A">
        <w:trPr>
          <w:jc w:val="center"/>
        </w:trPr>
        <w:tc>
          <w:tcPr>
            <w:tcW w:w="1134" w:type="dxa"/>
          </w:tcPr>
          <w:p w14:paraId="00677EC4" w14:textId="77777777" w:rsidR="00780617" w:rsidRPr="00BD3B7E" w:rsidRDefault="00780617" w:rsidP="00780617">
            <w:pPr>
              <w:spacing w:after="120" w:line="360" w:lineRule="exact"/>
              <w:jc w:val="both"/>
              <w:rPr>
                <w:b/>
                <w:iCs/>
                <w:sz w:val="26"/>
                <w:szCs w:val="26"/>
              </w:rPr>
            </w:pPr>
            <w:r w:rsidRPr="00BD3B7E">
              <w:rPr>
                <w:b/>
                <w:iCs/>
                <w:sz w:val="26"/>
                <w:szCs w:val="26"/>
              </w:rPr>
              <w:t>Điện thoại</w:t>
            </w:r>
          </w:p>
        </w:tc>
        <w:tc>
          <w:tcPr>
            <w:tcW w:w="284" w:type="dxa"/>
          </w:tcPr>
          <w:p w14:paraId="3328EE96" w14:textId="66948BFF" w:rsidR="00780617" w:rsidRPr="00BD3B7E" w:rsidRDefault="00780617" w:rsidP="00780617">
            <w:pPr>
              <w:spacing w:after="120" w:line="360" w:lineRule="exact"/>
              <w:jc w:val="both"/>
              <w:rPr>
                <w:bCs/>
                <w:iCs/>
                <w:sz w:val="26"/>
                <w:szCs w:val="26"/>
              </w:rPr>
            </w:pPr>
            <w:r w:rsidRPr="00700A05">
              <w:rPr>
                <w:bCs/>
                <w:iCs/>
                <w:sz w:val="26"/>
                <w:szCs w:val="26"/>
              </w:rPr>
              <w:t>:</w:t>
            </w:r>
          </w:p>
        </w:tc>
        <w:tc>
          <w:tcPr>
            <w:tcW w:w="4374" w:type="dxa"/>
            <w:gridSpan w:val="2"/>
          </w:tcPr>
          <w:p w14:paraId="1D76D3BC" w14:textId="093436DA" w:rsidR="00780617" w:rsidRPr="00BD3B7E" w:rsidRDefault="00780617" w:rsidP="00780617">
            <w:pPr>
              <w:spacing w:after="120" w:line="360" w:lineRule="exact"/>
              <w:jc w:val="both"/>
              <w:rPr>
                <w:bCs/>
                <w:iCs/>
                <w:sz w:val="26"/>
                <w:szCs w:val="26"/>
              </w:rPr>
            </w:pPr>
            <w:r w:rsidRPr="00BD3B7E">
              <w:rPr>
                <w:bCs/>
                <w:iCs/>
                <w:sz w:val="26"/>
                <w:szCs w:val="26"/>
              </w:rPr>
              <w:t>{{dien_thoai}}</w:t>
            </w:r>
          </w:p>
        </w:tc>
      </w:tr>
      <w:tr w:rsidR="00780617" w:rsidRPr="00BD3B7E" w14:paraId="3BA3FB47" w14:textId="77777777" w:rsidTr="00245F6A">
        <w:trPr>
          <w:jc w:val="center"/>
        </w:trPr>
        <w:tc>
          <w:tcPr>
            <w:tcW w:w="1134" w:type="dxa"/>
          </w:tcPr>
          <w:p w14:paraId="57C7E518" w14:textId="77777777" w:rsidR="00780617" w:rsidRPr="00BD3B7E" w:rsidRDefault="00780617" w:rsidP="00780617">
            <w:pPr>
              <w:spacing w:after="120" w:line="360" w:lineRule="exact"/>
              <w:jc w:val="both"/>
              <w:rPr>
                <w:b/>
                <w:iCs/>
                <w:sz w:val="26"/>
                <w:szCs w:val="26"/>
              </w:rPr>
            </w:pPr>
            <w:r w:rsidRPr="00BD3B7E">
              <w:rPr>
                <w:b/>
                <w:iCs/>
                <w:sz w:val="26"/>
                <w:szCs w:val="26"/>
              </w:rPr>
              <w:t>Mã Số Thuế</w:t>
            </w:r>
          </w:p>
        </w:tc>
        <w:tc>
          <w:tcPr>
            <w:tcW w:w="284" w:type="dxa"/>
          </w:tcPr>
          <w:p w14:paraId="282C287A" w14:textId="6BCB9505" w:rsidR="00780617" w:rsidRPr="00BD3B7E" w:rsidRDefault="00780617" w:rsidP="00780617">
            <w:pPr>
              <w:spacing w:after="120" w:line="360" w:lineRule="exact"/>
              <w:jc w:val="both"/>
              <w:rPr>
                <w:sz w:val="26"/>
                <w:szCs w:val="26"/>
                <w:shd w:val="clear" w:color="auto" w:fill="FFFFFF"/>
              </w:rPr>
            </w:pPr>
            <w:r w:rsidRPr="00700A05">
              <w:rPr>
                <w:bCs/>
                <w:iCs/>
                <w:sz w:val="26"/>
                <w:szCs w:val="26"/>
              </w:rPr>
              <w:t>:</w:t>
            </w:r>
          </w:p>
        </w:tc>
        <w:tc>
          <w:tcPr>
            <w:tcW w:w="4374" w:type="dxa"/>
            <w:gridSpan w:val="2"/>
          </w:tcPr>
          <w:p w14:paraId="2AACA0DD" w14:textId="4455BC78" w:rsidR="00780617" w:rsidRPr="00BD3B7E" w:rsidRDefault="00780617" w:rsidP="00780617">
            <w:pPr>
              <w:spacing w:after="120" w:line="360" w:lineRule="exact"/>
              <w:jc w:val="both"/>
              <w:rPr>
                <w:bCs/>
                <w:iCs/>
                <w:sz w:val="26"/>
                <w:szCs w:val="26"/>
              </w:rPr>
            </w:pPr>
            <w:r w:rsidRPr="00BD3B7E">
              <w:rPr>
                <w:sz w:val="26"/>
                <w:szCs w:val="26"/>
                <w:shd w:val="clear" w:color="auto" w:fill="FFFFFF"/>
              </w:rPr>
              <w:t>{{ma_so_thue}}</w:t>
            </w:r>
          </w:p>
        </w:tc>
      </w:tr>
      <w:tr w:rsidR="00780617" w:rsidRPr="00BD3B7E" w14:paraId="1FD6162A" w14:textId="77777777" w:rsidTr="00245F6A">
        <w:trPr>
          <w:jc w:val="center"/>
        </w:trPr>
        <w:tc>
          <w:tcPr>
            <w:tcW w:w="1134" w:type="dxa"/>
          </w:tcPr>
          <w:p w14:paraId="1CEBA717" w14:textId="77777777" w:rsidR="00780617" w:rsidRPr="00BD3B7E" w:rsidRDefault="00780617" w:rsidP="00780617">
            <w:pPr>
              <w:spacing w:after="120" w:line="360" w:lineRule="exact"/>
              <w:jc w:val="both"/>
              <w:rPr>
                <w:b/>
                <w:iCs/>
                <w:sz w:val="26"/>
                <w:szCs w:val="26"/>
              </w:rPr>
            </w:pPr>
            <w:r w:rsidRPr="00BD3B7E">
              <w:rPr>
                <w:b/>
                <w:iCs/>
                <w:sz w:val="26"/>
                <w:szCs w:val="26"/>
              </w:rPr>
              <w:t>Tài khoản số</w:t>
            </w:r>
          </w:p>
        </w:tc>
        <w:tc>
          <w:tcPr>
            <w:tcW w:w="284" w:type="dxa"/>
          </w:tcPr>
          <w:p w14:paraId="0FD5A1C0" w14:textId="7C20C36B" w:rsidR="00780617" w:rsidRPr="00BD3B7E" w:rsidRDefault="00780617" w:rsidP="00780617">
            <w:pPr>
              <w:spacing w:after="120" w:line="360" w:lineRule="exact"/>
              <w:jc w:val="both"/>
              <w:rPr>
                <w:sz w:val="26"/>
                <w:szCs w:val="26"/>
              </w:rPr>
            </w:pPr>
            <w:r w:rsidRPr="00700A05">
              <w:rPr>
                <w:bCs/>
                <w:iCs/>
                <w:sz w:val="26"/>
                <w:szCs w:val="26"/>
              </w:rPr>
              <w:t>:</w:t>
            </w:r>
          </w:p>
        </w:tc>
        <w:tc>
          <w:tcPr>
            <w:tcW w:w="4374" w:type="dxa"/>
            <w:gridSpan w:val="2"/>
          </w:tcPr>
          <w:p w14:paraId="1775DE19" w14:textId="4119A4D7" w:rsidR="00780617" w:rsidRPr="00BD3B7E" w:rsidRDefault="00780617" w:rsidP="00780617">
            <w:pPr>
              <w:spacing w:after="120" w:line="360" w:lineRule="exact"/>
              <w:jc w:val="both"/>
              <w:rPr>
                <w:sz w:val="26"/>
                <w:szCs w:val="26"/>
                <w:lang w:val="nl-NL"/>
              </w:rPr>
            </w:pPr>
            <w:r w:rsidRPr="00BD3B7E">
              <w:rPr>
                <w:sz w:val="26"/>
                <w:szCs w:val="26"/>
              </w:rPr>
              <w:t>{{tai_khoan_ngan_hang}}</w:t>
            </w:r>
          </w:p>
        </w:tc>
      </w:tr>
      <w:tr w:rsidR="00780617" w:rsidRPr="00BD3B7E" w14:paraId="2F47D882" w14:textId="77777777" w:rsidTr="00245F6A">
        <w:trPr>
          <w:jc w:val="center"/>
        </w:trPr>
        <w:tc>
          <w:tcPr>
            <w:tcW w:w="1134" w:type="dxa"/>
          </w:tcPr>
          <w:p w14:paraId="731CFBC2" w14:textId="77777777" w:rsidR="00780617" w:rsidRPr="00BD3B7E" w:rsidRDefault="00780617" w:rsidP="00780617">
            <w:pPr>
              <w:spacing w:after="120" w:line="360" w:lineRule="exact"/>
              <w:jc w:val="both"/>
              <w:rPr>
                <w:b/>
                <w:iCs/>
                <w:sz w:val="26"/>
                <w:szCs w:val="26"/>
              </w:rPr>
            </w:pPr>
            <w:r w:rsidRPr="00BD3B7E">
              <w:rPr>
                <w:b/>
                <w:iCs/>
                <w:sz w:val="26"/>
                <w:szCs w:val="26"/>
              </w:rPr>
              <w:t>Đại diện</w:t>
            </w:r>
          </w:p>
        </w:tc>
        <w:tc>
          <w:tcPr>
            <w:tcW w:w="284" w:type="dxa"/>
          </w:tcPr>
          <w:p w14:paraId="6A3E5801" w14:textId="0FF5E193" w:rsidR="00780617" w:rsidRPr="00BD3B7E" w:rsidRDefault="00780617" w:rsidP="00780617">
            <w:pPr>
              <w:spacing w:after="120" w:line="360" w:lineRule="exact"/>
              <w:jc w:val="both"/>
              <w:rPr>
                <w:bCs/>
                <w:iCs/>
                <w:sz w:val="26"/>
                <w:szCs w:val="26"/>
              </w:rPr>
            </w:pPr>
            <w:r w:rsidRPr="00700A05">
              <w:rPr>
                <w:bCs/>
                <w:iCs/>
                <w:sz w:val="26"/>
                <w:szCs w:val="26"/>
              </w:rPr>
              <w:t>:</w:t>
            </w:r>
          </w:p>
        </w:tc>
        <w:tc>
          <w:tcPr>
            <w:tcW w:w="2356" w:type="dxa"/>
          </w:tcPr>
          <w:p w14:paraId="39F32BA7" w14:textId="11AB0DD5" w:rsidR="00780617" w:rsidRPr="00BD3B7E" w:rsidRDefault="00780617" w:rsidP="00780617">
            <w:pPr>
              <w:spacing w:after="120" w:line="360" w:lineRule="exact"/>
              <w:jc w:val="both"/>
              <w:rPr>
                <w:bCs/>
                <w:iCs/>
                <w:sz w:val="26"/>
                <w:szCs w:val="26"/>
              </w:rPr>
            </w:pPr>
            <w:r w:rsidRPr="00BD3B7E">
              <w:rPr>
                <w:bCs/>
                <w:iCs/>
                <w:sz w:val="26"/>
                <w:szCs w:val="26"/>
              </w:rPr>
              <w:t xml:space="preserve">{{nguoi_dai_dien}}</w:t>
            </w:r>
          </w:p>
        </w:tc>
        <w:tc>
          <w:tcPr>
            <w:tcW w:w="2018" w:type="dxa"/>
          </w:tcPr>
          <w:p w14:paraId="40DE67FB" w14:textId="77777777" w:rsidR="00780617" w:rsidRPr="00BD3B7E" w:rsidRDefault="00780617" w:rsidP="00780617">
            <w:pPr>
              <w:spacing w:after="120" w:line="360" w:lineRule="exact"/>
              <w:jc w:val="both"/>
              <w:rPr>
                <w:bCs/>
                <w:iCs/>
                <w:sz w:val="26"/>
                <w:szCs w:val="26"/>
              </w:rPr>
            </w:pPr>
            <w:r w:rsidRPr="00BD3B7E">
              <w:rPr>
                <w:bCs/>
                <w:iCs/>
                <w:sz w:val="26"/>
                <w:szCs w:val="26"/>
              </w:rPr>
              <w:t xml:space="preserve">Chức vụ: </w:t>
            </w:r>
            <w:r w:rsidRPr="00BD3B7E">
              <w:rPr>
                <w:b/>
                <w:iCs/>
                <w:sz w:val="26"/>
                <w:szCs w:val="26"/>
              </w:rPr>
              <w:t>{{chuc_vu}}</w:t>
            </w:r>
          </w:p>
        </w:tc>
      </w:tr>
    </w:tbl>
    <w:p w14:paraId="4D184DBC" w14:textId="77777777" w:rsidR="0041505D" w:rsidRPr="00BD3B7E" w:rsidRDefault="0041505D" w:rsidP="009B4D42">
      <w:pPr>
        <w:spacing w:before="120" w:line="300" w:lineRule="exact"/>
        <w:jc w:val="both"/>
        <w:rPr>
          <w:b/>
          <w:bCs/>
          <w:sz w:val="26"/>
          <w:szCs w:val="26"/>
        </w:rPr>
      </w:pPr>
      <w:r w:rsidRPr="00BD3B7E">
        <w:rPr>
          <w:b/>
          <w:sz w:val="26"/>
          <w:szCs w:val="26"/>
          <w:lang w:val="vi-VN"/>
        </w:rPr>
        <w:t>BÊN BÁN (</w:t>
      </w:r>
      <w:r w:rsidRPr="00BD3B7E">
        <w:rPr>
          <w:b/>
          <w:sz w:val="26"/>
          <w:szCs w:val="26"/>
        </w:rPr>
        <w:t>Bên B</w:t>
      </w:r>
      <w:r w:rsidRPr="00BD3B7E">
        <w:rPr>
          <w:b/>
          <w:sz w:val="26"/>
          <w:szCs w:val="26"/>
          <w:lang w:val="vi-VN"/>
        </w:rPr>
        <w:t>):</w:t>
      </w:r>
      <w:r w:rsidRPr="00BD3B7E">
        <w:rPr>
          <w:b/>
          <w:i/>
          <w:sz w:val="26"/>
          <w:szCs w:val="26"/>
          <w:lang w:val="vi-VN"/>
        </w:rPr>
        <w:t xml:space="preserve"> </w:t>
      </w:r>
      <w:r w:rsidRPr="00BD3B7E">
        <w:rPr>
          <w:b/>
          <w:bCs/>
          <w:sz w:val="26"/>
          <w:szCs w:val="26"/>
        </w:rPr>
        <w:t>CÔNG TY TNHH ĐẦU TƯ XÂY DỰNG &amp; DỊCH VỤ KỸ THUẬT PHẠM GIA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6"/>
        <w:gridCol w:w="462"/>
        <w:gridCol w:w="4019"/>
        <w:gridCol w:w="3058"/>
      </w:tblGrid>
      <w:tr w:rsidR="007F2CD3" w:rsidRPr="00BD3B7E" w14:paraId="1A3FCA19" w14:textId="77777777" w:rsidTr="00EF107C">
        <w:trPr>
          <w:jc w:val="center"/>
        </w:trPr>
        <w:tc>
          <w:tcPr>
            <w:tcW w:w="1813" w:type="dxa"/>
          </w:tcPr>
          <w:p w14:paraId="386B0BA6" w14:textId="77777777" w:rsidR="007F2CD3" w:rsidRPr="00BD3B7E" w:rsidRDefault="007F2CD3" w:rsidP="00C4407C">
            <w:pPr>
              <w:spacing w:after="120" w:line="360" w:lineRule="exact"/>
              <w:jc w:val="both"/>
              <w:rPr>
                <w:b/>
                <w:iCs/>
                <w:sz w:val="26"/>
                <w:szCs w:val="26"/>
              </w:rPr>
            </w:pPr>
            <w:r w:rsidRPr="00BD3B7E">
              <w:rPr>
                <w:b/>
                <w:iCs/>
                <w:sz w:val="26"/>
                <w:szCs w:val="26"/>
              </w:rPr>
              <w:t>Địa chỉ</w:t>
            </w:r>
          </w:p>
        </w:tc>
        <w:tc>
          <w:tcPr>
            <w:tcW w:w="462" w:type="dxa"/>
          </w:tcPr>
          <w:p w14:paraId="224D8F44" w14:textId="2BCE4EA8" w:rsidR="007F2CD3" w:rsidRPr="00A16BB1" w:rsidRDefault="007F2528" w:rsidP="00C4407C">
            <w:pPr>
              <w:spacing w:after="120" w:line="360" w:lineRule="exact"/>
              <w:jc w:val="both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:</w:t>
            </w:r>
          </w:p>
        </w:tc>
        <w:tc>
          <w:tcPr>
            <w:tcW w:w="7070" w:type="dxa"/>
            <w:gridSpan w:val="2"/>
          </w:tcPr>
          <w:p w14:paraId="7DAABDC9" w14:textId="181ED128" w:rsidR="007F2CD3" w:rsidRPr="00A16BB1" w:rsidRDefault="007F2CD3" w:rsidP="00C4407C">
            <w:pPr>
              <w:spacing w:after="120" w:line="360" w:lineRule="exact"/>
              <w:jc w:val="both"/>
              <w:rPr>
                <w:bCs/>
                <w:iCs/>
                <w:sz w:val="26"/>
                <w:szCs w:val="26"/>
              </w:rPr>
            </w:pPr>
            <w:r w:rsidRPr="00A16BB1">
              <w:rPr>
                <w:bCs/>
                <w:iCs/>
                <w:sz w:val="26"/>
                <w:szCs w:val="26"/>
              </w:rPr>
              <w:t>Số 10, ngách 222/16 Lê Duẩn, Phường Văn Miếu - Quốc Tử Giám, Thành phố Hà Nội</w:t>
            </w:r>
          </w:p>
        </w:tc>
      </w:tr>
      <w:tr w:rsidR="007F2528" w:rsidRPr="00BD3B7E" w14:paraId="334781C9" w14:textId="77777777" w:rsidTr="00EF107C">
        <w:trPr>
          <w:jc w:val="center"/>
        </w:trPr>
        <w:tc>
          <w:tcPr>
            <w:tcW w:w="1813" w:type="dxa"/>
          </w:tcPr>
          <w:p w14:paraId="1C38E126" w14:textId="77777777" w:rsidR="007F2528" w:rsidRPr="00BD3B7E" w:rsidRDefault="007F2528" w:rsidP="007F2528">
            <w:pPr>
              <w:spacing w:after="120" w:line="360" w:lineRule="exact"/>
              <w:jc w:val="both"/>
              <w:rPr>
                <w:b/>
                <w:iCs/>
                <w:sz w:val="26"/>
                <w:szCs w:val="26"/>
              </w:rPr>
            </w:pPr>
            <w:r w:rsidRPr="00BD3B7E">
              <w:rPr>
                <w:b/>
                <w:iCs/>
                <w:sz w:val="26"/>
                <w:szCs w:val="26"/>
              </w:rPr>
              <w:t>Điện thoại</w:t>
            </w:r>
          </w:p>
        </w:tc>
        <w:tc>
          <w:tcPr>
            <w:tcW w:w="462" w:type="dxa"/>
          </w:tcPr>
          <w:p w14:paraId="3B6149A0" w14:textId="58557066" w:rsidR="007F2528" w:rsidRPr="00A16BB1" w:rsidRDefault="007F2528" w:rsidP="007F2528">
            <w:pPr>
              <w:spacing w:after="120" w:line="360" w:lineRule="exact"/>
              <w:jc w:val="both"/>
              <w:rPr>
                <w:bCs/>
                <w:iCs/>
                <w:sz w:val="26"/>
                <w:szCs w:val="26"/>
              </w:rPr>
            </w:pPr>
            <w:r w:rsidRPr="002276FC">
              <w:rPr>
                <w:bCs/>
                <w:iCs/>
                <w:sz w:val="26"/>
                <w:szCs w:val="26"/>
              </w:rPr>
              <w:t>:</w:t>
            </w:r>
          </w:p>
        </w:tc>
        <w:tc>
          <w:tcPr>
            <w:tcW w:w="7070" w:type="dxa"/>
            <w:gridSpan w:val="2"/>
          </w:tcPr>
          <w:p w14:paraId="4D222DE5" w14:textId="147DDBAD" w:rsidR="007F2528" w:rsidRPr="00A16BB1" w:rsidRDefault="007F2528" w:rsidP="007F2528">
            <w:pPr>
              <w:spacing w:after="120" w:line="360" w:lineRule="exact"/>
              <w:jc w:val="both"/>
              <w:rPr>
                <w:bCs/>
                <w:iCs/>
                <w:sz w:val="26"/>
                <w:szCs w:val="26"/>
              </w:rPr>
            </w:pPr>
            <w:r w:rsidRPr="00A16BB1">
              <w:rPr>
                <w:bCs/>
                <w:iCs/>
                <w:sz w:val="26"/>
                <w:szCs w:val="26"/>
              </w:rPr>
              <w:t>0978.227.746</w:t>
            </w:r>
          </w:p>
        </w:tc>
      </w:tr>
      <w:tr w:rsidR="007F2528" w:rsidRPr="00BD3B7E" w14:paraId="055FA9AD" w14:textId="77777777" w:rsidTr="00EF107C">
        <w:trPr>
          <w:jc w:val="center"/>
        </w:trPr>
        <w:tc>
          <w:tcPr>
            <w:tcW w:w="1813" w:type="dxa"/>
          </w:tcPr>
          <w:p w14:paraId="594ABC75" w14:textId="77777777" w:rsidR="007F2528" w:rsidRPr="00BD3B7E" w:rsidRDefault="007F2528" w:rsidP="007F2528">
            <w:pPr>
              <w:spacing w:after="120" w:line="360" w:lineRule="exact"/>
              <w:jc w:val="both"/>
              <w:rPr>
                <w:b/>
                <w:iCs/>
                <w:sz w:val="26"/>
                <w:szCs w:val="26"/>
              </w:rPr>
            </w:pPr>
            <w:r w:rsidRPr="00BD3B7E">
              <w:rPr>
                <w:b/>
                <w:iCs/>
                <w:sz w:val="26"/>
                <w:szCs w:val="26"/>
              </w:rPr>
              <w:t>Mã Số Thuế</w:t>
            </w:r>
          </w:p>
        </w:tc>
        <w:tc>
          <w:tcPr>
            <w:tcW w:w="462" w:type="dxa"/>
          </w:tcPr>
          <w:p w14:paraId="558B2BAA" w14:textId="60C5DBBC" w:rsidR="007F2528" w:rsidRPr="00A16BB1" w:rsidRDefault="007F2528" w:rsidP="007F2528">
            <w:pPr>
              <w:spacing w:after="120" w:line="360" w:lineRule="exact"/>
              <w:jc w:val="both"/>
              <w:rPr>
                <w:bCs/>
                <w:iCs/>
                <w:sz w:val="26"/>
                <w:szCs w:val="26"/>
              </w:rPr>
            </w:pPr>
            <w:r w:rsidRPr="002276FC">
              <w:rPr>
                <w:bCs/>
                <w:iCs/>
                <w:sz w:val="26"/>
                <w:szCs w:val="26"/>
              </w:rPr>
              <w:t>:</w:t>
            </w:r>
          </w:p>
        </w:tc>
        <w:tc>
          <w:tcPr>
            <w:tcW w:w="7070" w:type="dxa"/>
            <w:gridSpan w:val="2"/>
          </w:tcPr>
          <w:p w14:paraId="232CB670" w14:textId="1E52476F" w:rsidR="007F2528" w:rsidRPr="00A16BB1" w:rsidRDefault="007F2528" w:rsidP="007F2528">
            <w:pPr>
              <w:spacing w:after="120" w:line="360" w:lineRule="exact"/>
              <w:jc w:val="both"/>
              <w:rPr>
                <w:bCs/>
                <w:iCs/>
                <w:sz w:val="26"/>
                <w:szCs w:val="26"/>
              </w:rPr>
            </w:pPr>
            <w:r w:rsidRPr="00A16BB1">
              <w:rPr>
                <w:bCs/>
                <w:iCs/>
                <w:sz w:val="26"/>
                <w:szCs w:val="26"/>
              </w:rPr>
              <w:t>0110230768</w:t>
            </w:r>
          </w:p>
        </w:tc>
      </w:tr>
      <w:tr w:rsidR="007F2528" w:rsidRPr="00BD3B7E" w14:paraId="54CEE864" w14:textId="77777777" w:rsidTr="00EF107C">
        <w:trPr>
          <w:jc w:val="center"/>
        </w:trPr>
        <w:tc>
          <w:tcPr>
            <w:tcW w:w="1813" w:type="dxa"/>
          </w:tcPr>
          <w:p w14:paraId="41FD1429" w14:textId="77777777" w:rsidR="007F2528" w:rsidRPr="00BD3B7E" w:rsidRDefault="007F2528" w:rsidP="007F2528">
            <w:pPr>
              <w:spacing w:after="120" w:line="360" w:lineRule="exact"/>
              <w:jc w:val="both"/>
              <w:rPr>
                <w:b/>
                <w:iCs/>
                <w:sz w:val="26"/>
                <w:szCs w:val="26"/>
              </w:rPr>
            </w:pPr>
            <w:r w:rsidRPr="00BD3B7E">
              <w:rPr>
                <w:b/>
                <w:iCs/>
                <w:sz w:val="26"/>
                <w:szCs w:val="26"/>
              </w:rPr>
              <w:t>Tài khoản số</w:t>
            </w:r>
          </w:p>
        </w:tc>
        <w:tc>
          <w:tcPr>
            <w:tcW w:w="462" w:type="dxa"/>
          </w:tcPr>
          <w:p w14:paraId="271DA0FB" w14:textId="218B9D9B" w:rsidR="007F2528" w:rsidRPr="00A16BB1" w:rsidRDefault="007F2528" w:rsidP="007F2528">
            <w:pPr>
              <w:spacing w:after="120" w:line="360" w:lineRule="exact"/>
              <w:jc w:val="both"/>
              <w:rPr>
                <w:bCs/>
                <w:iCs/>
                <w:sz w:val="26"/>
                <w:szCs w:val="26"/>
              </w:rPr>
            </w:pPr>
            <w:r w:rsidRPr="002276FC">
              <w:rPr>
                <w:bCs/>
                <w:iCs/>
                <w:sz w:val="26"/>
                <w:szCs w:val="26"/>
              </w:rPr>
              <w:t>:</w:t>
            </w:r>
          </w:p>
        </w:tc>
        <w:tc>
          <w:tcPr>
            <w:tcW w:w="7070" w:type="dxa"/>
            <w:gridSpan w:val="2"/>
          </w:tcPr>
          <w:p w14:paraId="24FB3938" w14:textId="5716F764" w:rsidR="007F2528" w:rsidRPr="00A16BB1" w:rsidRDefault="007F2528" w:rsidP="007F2528">
            <w:pPr>
              <w:spacing w:after="120" w:line="360" w:lineRule="exact"/>
              <w:jc w:val="both"/>
              <w:rPr>
                <w:bCs/>
                <w:iCs/>
                <w:sz w:val="26"/>
                <w:szCs w:val="26"/>
              </w:rPr>
            </w:pPr>
            <w:r w:rsidRPr="00A16BB1">
              <w:rPr>
                <w:bCs/>
                <w:iCs/>
                <w:sz w:val="26"/>
                <w:szCs w:val="26"/>
              </w:rPr>
              <w:t>66688661888 - Tại Ngân Hàng TP Bank - CN Hà Nội</w:t>
            </w:r>
          </w:p>
        </w:tc>
      </w:tr>
      <w:tr w:rsidR="007F2528" w:rsidRPr="00BD3B7E" w14:paraId="4C079BEF" w14:textId="77777777" w:rsidTr="00EF107C">
        <w:trPr>
          <w:jc w:val="center"/>
        </w:trPr>
        <w:tc>
          <w:tcPr>
            <w:tcW w:w="1813" w:type="dxa"/>
          </w:tcPr>
          <w:p w14:paraId="20B6365F" w14:textId="77777777" w:rsidR="007F2528" w:rsidRPr="00BD3B7E" w:rsidRDefault="007F2528" w:rsidP="007F2528">
            <w:pPr>
              <w:spacing w:after="120" w:line="360" w:lineRule="exact"/>
              <w:jc w:val="both"/>
              <w:rPr>
                <w:b/>
                <w:iCs/>
                <w:sz w:val="26"/>
                <w:szCs w:val="26"/>
              </w:rPr>
            </w:pPr>
            <w:r w:rsidRPr="00BD3B7E">
              <w:rPr>
                <w:b/>
                <w:iCs/>
                <w:sz w:val="26"/>
                <w:szCs w:val="26"/>
              </w:rPr>
              <w:t>Đại diện</w:t>
            </w:r>
          </w:p>
        </w:tc>
        <w:tc>
          <w:tcPr>
            <w:tcW w:w="462" w:type="dxa"/>
          </w:tcPr>
          <w:p w14:paraId="6A568D90" w14:textId="042A02C7" w:rsidR="007F2528" w:rsidRPr="00A16BB1" w:rsidRDefault="007F2528" w:rsidP="007F2528">
            <w:pPr>
              <w:spacing w:after="120" w:line="360" w:lineRule="exact"/>
              <w:jc w:val="both"/>
              <w:rPr>
                <w:bCs/>
                <w:iCs/>
                <w:sz w:val="26"/>
                <w:szCs w:val="26"/>
              </w:rPr>
            </w:pPr>
            <w:r w:rsidRPr="002276FC">
              <w:rPr>
                <w:bCs/>
                <w:iCs/>
                <w:sz w:val="26"/>
                <w:szCs w:val="26"/>
              </w:rPr>
              <w:t>:</w:t>
            </w:r>
          </w:p>
        </w:tc>
        <w:tc>
          <w:tcPr>
            <w:tcW w:w="4015" w:type="dxa"/>
          </w:tcPr>
          <w:p w14:paraId="09509F86" w14:textId="36B57502" w:rsidR="007F2528" w:rsidRPr="00A16BB1" w:rsidRDefault="007F2528" w:rsidP="007F2528">
            <w:pPr>
              <w:spacing w:after="120" w:line="360" w:lineRule="exact"/>
              <w:jc w:val="both"/>
              <w:rPr>
                <w:bCs/>
                <w:iCs/>
                <w:sz w:val="26"/>
                <w:szCs w:val="26"/>
              </w:rPr>
            </w:pPr>
            <w:r w:rsidRPr="00A16BB1">
              <w:rPr>
                <w:bCs/>
                <w:iCs/>
                <w:sz w:val="26"/>
                <w:szCs w:val="26"/>
              </w:rPr>
              <w:t>Ông Phạm Mạnh Hà</w:t>
            </w:r>
          </w:p>
        </w:tc>
        <w:tc>
          <w:tcPr>
            <w:tcW w:w="3055" w:type="dxa"/>
          </w:tcPr>
          <w:p w14:paraId="75049651" w14:textId="77777777" w:rsidR="007F2528" w:rsidRPr="00A16BB1" w:rsidRDefault="007F2528" w:rsidP="007F2528">
            <w:pPr>
              <w:spacing w:after="120" w:line="360" w:lineRule="exact"/>
              <w:jc w:val="both"/>
              <w:rPr>
                <w:bCs/>
                <w:iCs/>
                <w:sz w:val="26"/>
                <w:szCs w:val="26"/>
              </w:rPr>
            </w:pPr>
            <w:r w:rsidRPr="00A16BB1">
              <w:rPr>
                <w:bCs/>
                <w:iCs/>
                <w:sz w:val="26"/>
                <w:szCs w:val="26"/>
              </w:rPr>
              <w:t>Chức vụ: Giám đốc</w:t>
            </w:r>
          </w:p>
        </w:tc>
      </w:tr>
    </w:tbl>
    <w:p w14:paraId="17E380DF" w14:textId="4AE947FB" w:rsidR="0092387C" w:rsidRPr="00BD3B7E" w:rsidRDefault="001F321C" w:rsidP="00A70990">
      <w:pPr>
        <w:tabs>
          <w:tab w:val="left" w:pos="8505"/>
          <w:tab w:val="left" w:pos="9213"/>
        </w:tabs>
        <w:spacing w:line="312" w:lineRule="auto"/>
        <w:ind w:firstLine="567"/>
        <w:contextualSpacing/>
        <w:jc w:val="both"/>
        <w:rPr>
          <w:spacing w:val="6"/>
          <w:sz w:val="26"/>
          <w:szCs w:val="26"/>
          <w:lang w:val="pl-PL"/>
        </w:rPr>
      </w:pPr>
      <w:r w:rsidRPr="00BD3B7E">
        <w:rPr>
          <w:spacing w:val="6"/>
          <w:sz w:val="26"/>
          <w:szCs w:val="26"/>
          <w:lang w:val="pl-PL"/>
        </w:rPr>
        <w:t xml:space="preserve">Sau khi </w:t>
      </w:r>
      <w:r w:rsidRPr="00BD3B7E">
        <w:rPr>
          <w:sz w:val="26"/>
          <w:szCs w:val="26"/>
          <w:lang w:val="pl-PL"/>
        </w:rPr>
        <w:t>thoả</w:t>
      </w:r>
      <w:r w:rsidRPr="00BD3B7E">
        <w:rPr>
          <w:spacing w:val="6"/>
          <w:sz w:val="26"/>
          <w:szCs w:val="26"/>
          <w:lang w:val="pl-PL"/>
        </w:rPr>
        <w:t xml:space="preserve"> thuận, Hai bên nhất trí ký kết Phụ lục Hợp đồng (PLHĐ) sửa đổi một số điều khoản của Hợp đồng </w:t>
      </w:r>
      <w:r w:rsidR="009644D5" w:rsidRPr="00BD3B7E">
        <w:rPr>
          <w:spacing w:val="6"/>
          <w:sz w:val="26"/>
          <w:szCs w:val="26"/>
          <w:lang w:val="pl-PL"/>
        </w:rPr>
        <w:t>kinh tế</w:t>
      </w:r>
      <w:r w:rsidRPr="00BD3B7E">
        <w:rPr>
          <w:spacing w:val="6"/>
          <w:sz w:val="26"/>
          <w:szCs w:val="26"/>
          <w:lang w:val="pl-PL"/>
        </w:rPr>
        <w:t xml:space="preserve"> số</w:t>
      </w:r>
      <w:r w:rsidR="001527A1" w:rsidRPr="00BD3B7E">
        <w:rPr>
          <w:spacing w:val="6"/>
          <w:sz w:val="26"/>
          <w:szCs w:val="26"/>
          <w:lang w:val="pl-PL"/>
        </w:rPr>
        <w:t xml:space="preserve"> </w:t>
      </w:r>
      <w:r w:rsidR="007826EC" w:rsidRPr="00BD3B7E">
        <w:rPr>
          <w:spacing w:val="6"/>
          <w:sz w:val="26"/>
          <w:szCs w:val="26"/>
          <w:lang w:val="pl-PL"/>
        </w:rPr>
        <w:t>{{so_hop_dong}}</w:t>
      </w:r>
      <w:r w:rsidR="009644D5" w:rsidRPr="00BD3B7E">
        <w:rPr>
          <w:sz w:val="26"/>
          <w:szCs w:val="26"/>
          <w:lang w:val="pl-PL"/>
        </w:rPr>
        <w:t xml:space="preserve"> ký ngày {{ngay_hop_dong}}</w:t>
      </w:r>
      <w:r w:rsidR="009644D5" w:rsidRPr="00BD3B7E">
        <w:rPr>
          <w:sz w:val="26"/>
          <w:szCs w:val="26"/>
          <w:lang w:val="pl-PL"/>
        </w:rPr>
        <w:t xml:space="preserve"> giữa </w:t>
      </w:r>
      <w:r w:rsidR="00EE11C4">
        <w:rPr>
          <w:sz w:val="26"/>
          <w:szCs w:val="26"/>
          <w:lang w:val="pl-PL"/>
        </w:rPr>
        <w:t>{{ten_cong_ty}}</w:t>
      </w:r>
      <w:r w:rsidR="009644D5" w:rsidRPr="00BD3B7E">
        <w:rPr>
          <w:sz w:val="26"/>
          <w:szCs w:val="26"/>
          <w:lang w:val="pl-PL"/>
        </w:rPr>
        <w:t xml:space="preserve"> và </w:t>
      </w:r>
      <w:r w:rsidR="00EA5D38" w:rsidRPr="00BD3B7E">
        <w:rPr>
          <w:sz w:val="26"/>
          <w:szCs w:val="26"/>
          <w:lang w:val="pl-PL"/>
        </w:rPr>
        <w:t>Công Ty TNHH Đầu Tư Xây Dựng Và Dịch Vụ Kỹ Thuật Phạm Gia</w:t>
      </w:r>
      <w:r w:rsidR="00E87B1F" w:rsidRPr="00BD3B7E">
        <w:rPr>
          <w:sz w:val="26"/>
          <w:szCs w:val="26"/>
          <w:lang w:val="pl-PL"/>
        </w:rPr>
        <w:t>.</w:t>
      </w:r>
      <w:r w:rsidR="009644D5" w:rsidRPr="00BD3B7E">
        <w:rPr>
          <w:sz w:val="26"/>
          <w:szCs w:val="26"/>
          <w:lang w:val="pl-PL"/>
        </w:rPr>
        <w:t xml:space="preserve"> </w:t>
      </w:r>
      <w:r w:rsidRPr="00BD3B7E">
        <w:rPr>
          <w:spacing w:val="6"/>
          <w:sz w:val="26"/>
          <w:szCs w:val="26"/>
          <w:lang w:val="pl-PL"/>
        </w:rPr>
        <w:t>(Gọi tắt là “Hợp đồng”) cụ thể như sau:</w:t>
      </w:r>
    </w:p>
    <w:p w14:paraId="3CB618C7" w14:textId="5206F5E9" w:rsidR="0068251F" w:rsidRPr="00D546E0" w:rsidRDefault="00663387" w:rsidP="00D546E0">
      <w:pPr>
        <w:spacing w:before="120" w:after="120" w:line="340" w:lineRule="exact"/>
        <w:jc w:val="both"/>
        <w:rPr>
          <w:b/>
          <w:spacing w:val="6"/>
          <w:sz w:val="26"/>
          <w:szCs w:val="26"/>
          <w:lang w:val="pl-PL"/>
        </w:rPr>
        <w:sectPr w:rsidR="0068251F" w:rsidRPr="00D546E0" w:rsidSect="001F3C13">
          <w:footerReference w:type="even" r:id="rId8"/>
          <w:footerReference w:type="default" r:id="rId9"/>
          <w:pgSz w:w="11907" w:h="16840" w:code="9"/>
          <w:pgMar w:top="1134" w:right="851" w:bottom="1134" w:left="1701" w:header="720" w:footer="544" w:gutter="0"/>
          <w:cols w:space="720"/>
          <w:docGrid w:linePitch="360"/>
        </w:sectPr>
      </w:pPr>
      <w:r w:rsidRPr="00BD3B7E">
        <w:rPr>
          <w:b/>
          <w:spacing w:val="6"/>
          <w:sz w:val="26"/>
          <w:szCs w:val="26"/>
          <w:lang w:val="pl-PL"/>
        </w:rPr>
        <w:t>ĐIỀU 1: {{dieu_1_tieu_de}}</w:t>
      </w:r>
    </w:p>
    <w:p>
      <w:r>
        <w:t>{{BANG_CHI_TIET}}</w:t>
      </w:r>
    </w:p>
    <w:p w14:paraId="76C443AF" w14:textId="7EDAB8A1" w:rsidR="00437AC9" w:rsidRDefault="00437AC9" w:rsidP="003143C1">
      <w:pPr>
        <w:keepNext/>
        <w:spacing w:before="120" w:after="120" w:line="276" w:lineRule="auto"/>
        <w:jc w:val="both"/>
        <w:rPr>
          <w:b/>
          <w:bCs/>
          <w:sz w:val="26"/>
          <w:szCs w:val="26"/>
          <w:lang w:val="de-DE"/>
        </w:rPr>
      </w:pPr>
      <w:r>
        <w:rPr>
          <w:b/>
          <w:bCs/>
          <w:sz w:val="26"/>
          <w:szCs w:val="26"/>
          <w:lang w:val="de-DE"/>
        </w:rPr>
        <w:t xml:space="preserve">Giá trị hợp đồng </w:t>
      </w:r>
      <w:r w:rsidRPr="00437AC9">
        <w:rPr>
          <w:b/>
          <w:bCs/>
          <w:sz w:val="26"/>
          <w:szCs w:val="26"/>
          <w:lang w:val="de-DE"/>
        </w:rPr>
        <w:t>{{so_hop_dong}}</w:t>
      </w:r>
      <w:r>
        <w:rPr>
          <w:b/>
          <w:bCs/>
          <w:sz w:val="26"/>
          <w:szCs w:val="26"/>
          <w:lang w:val="de-DE"/>
        </w:rPr>
        <w:tab/>
      </w:r>
      <w:r w:rsidR="000E4BE3">
        <w:rPr>
          <w:b/>
          <w:bCs/>
          <w:sz w:val="26"/>
          <w:szCs w:val="26"/>
          <w:lang w:val="de-DE"/>
        </w:rPr>
        <w:tab/>
      </w:r>
      <w:r>
        <w:rPr>
          <w:b/>
          <w:bCs/>
          <w:sz w:val="26"/>
          <w:szCs w:val="26"/>
          <w:lang w:val="de-DE"/>
        </w:rPr>
        <w:t>:</w:t>
      </w:r>
      <w:r>
        <w:rPr>
          <w:b/>
          <w:bCs/>
          <w:sz w:val="26"/>
          <w:szCs w:val="26"/>
          <w:lang w:val="de-DE"/>
        </w:rPr>
        <w:tab/>
        <w:t>{{gia_tri_hd_truoc}} VNĐ</w:t>
      </w:r>
    </w:p>
    <w:p w14:paraId="749DA74D" w14:textId="14B49DA3" w:rsidR="00437AC9" w:rsidRDefault="00437AC9" w:rsidP="00437AC9">
      <w:pPr>
        <w:keepNext/>
        <w:spacing w:before="120" w:after="120" w:line="276" w:lineRule="auto"/>
        <w:jc w:val="both"/>
        <w:rPr>
          <w:b/>
          <w:bCs/>
          <w:sz w:val="26"/>
          <w:szCs w:val="26"/>
          <w:lang w:val="de-DE"/>
        </w:rPr>
      </w:pPr>
      <w:r>
        <w:rPr>
          <w:b/>
          <w:bCs/>
          <w:sz w:val="26"/>
          <w:szCs w:val="26"/>
          <w:lang w:val="de-DE"/>
        </w:rPr>
        <w:t>Giá trị PLHĐ {{so_phu_luc}}</w:t>
      </w:r>
      <w:r>
        <w:rPr>
          <w:b/>
          <w:bCs/>
          <w:sz w:val="26"/>
          <w:szCs w:val="26"/>
          <w:lang w:val="de-DE"/>
        </w:rPr>
        <w:tab/>
      </w:r>
      <w:r>
        <w:rPr>
          <w:b/>
          <w:bCs/>
          <w:sz w:val="26"/>
          <w:szCs w:val="26"/>
          <w:lang w:val="de-DE"/>
        </w:rPr>
        <w:tab/>
      </w:r>
      <w:r>
        <w:rPr>
          <w:b/>
          <w:bCs/>
          <w:sz w:val="26"/>
          <w:szCs w:val="26"/>
          <w:lang w:val="de-DE"/>
        </w:rPr>
        <w:tab/>
      </w:r>
      <w:r>
        <w:rPr>
          <w:b/>
          <w:bCs/>
          <w:sz w:val="26"/>
          <w:szCs w:val="26"/>
          <w:lang w:val="de-DE"/>
        </w:rPr>
        <w:tab/>
      </w:r>
      <w:r>
        <w:rPr>
          <w:b/>
          <w:bCs/>
          <w:sz w:val="26"/>
          <w:szCs w:val="26"/>
          <w:lang w:val="de-DE"/>
        </w:rPr>
        <w:tab/>
      </w:r>
      <w:r>
        <w:rPr>
          <w:b/>
          <w:bCs/>
          <w:sz w:val="26"/>
          <w:szCs w:val="26"/>
          <w:lang w:val="de-DE"/>
        </w:rPr>
        <w:tab/>
      </w:r>
      <w:r w:rsidR="000E4BE3">
        <w:rPr>
          <w:b/>
          <w:bCs/>
          <w:sz w:val="26"/>
          <w:szCs w:val="26"/>
          <w:lang w:val="de-DE"/>
        </w:rPr>
        <w:tab/>
      </w:r>
      <w:r>
        <w:rPr>
          <w:b/>
          <w:bCs/>
          <w:sz w:val="26"/>
          <w:szCs w:val="26"/>
          <w:lang w:val="de-DE"/>
        </w:rPr>
        <w:t>:</w:t>
      </w:r>
      <w:r>
        <w:rPr>
          <w:b/>
          <w:bCs/>
          <w:sz w:val="26"/>
          <w:szCs w:val="26"/>
          <w:lang w:val="de-DE"/>
        </w:rPr>
        <w:tab/>
        <w:t xml:space="preserve">  </w:t>
      </w:r>
      <w:r w:rsidR="00A73C9B">
        <w:rPr>
          <w:b/>
          <w:bCs/>
          <w:sz w:val="26"/>
          <w:szCs w:val="26"/>
          <w:lang w:val="de-DE"/>
        </w:rPr>
        <w:t>{{gia_tri_phu_luc}} VNĐ</w:t>
      </w:r>
    </w:p>
    <w:p w14:paraId="70A0F64A" w14:textId="4A9AE5C8" w:rsidR="00437AC9" w:rsidRDefault="00437AC9" w:rsidP="00437AC9">
      <w:pPr>
        <w:keepNext/>
        <w:spacing w:before="120" w:after="120" w:line="276" w:lineRule="auto"/>
        <w:jc w:val="both"/>
        <w:rPr>
          <w:b/>
          <w:bCs/>
          <w:sz w:val="26"/>
          <w:szCs w:val="26"/>
          <w:lang w:val="de-DE"/>
        </w:rPr>
      </w:pPr>
      <w:r>
        <w:rPr>
          <w:b/>
          <w:bCs/>
          <w:sz w:val="26"/>
          <w:szCs w:val="26"/>
          <w:lang w:val="de-DE"/>
        </w:rPr>
        <w:t xml:space="preserve">Giá trị hợp đồng </w:t>
      </w:r>
      <w:r w:rsidRPr="00437AC9">
        <w:rPr>
          <w:b/>
          <w:bCs/>
          <w:sz w:val="26"/>
          <w:szCs w:val="26"/>
          <w:lang w:val="de-DE"/>
        </w:rPr>
        <w:t>{{so_hop_dong}}</w:t>
      </w:r>
      <w:r w:rsidR="000E4BE3">
        <w:rPr>
          <w:b/>
          <w:bCs/>
          <w:sz w:val="26"/>
          <w:szCs w:val="26"/>
          <w:lang w:val="de-DE"/>
        </w:rPr>
        <w:t xml:space="preserve"> và PLHĐ</w:t>
      </w:r>
      <w:r>
        <w:rPr>
          <w:b/>
          <w:bCs/>
          <w:sz w:val="26"/>
          <w:szCs w:val="26"/>
          <w:lang w:val="de-DE"/>
        </w:rPr>
        <w:t>:</w:t>
      </w:r>
      <w:r>
        <w:rPr>
          <w:b/>
          <w:bCs/>
          <w:sz w:val="26"/>
          <w:szCs w:val="26"/>
          <w:lang w:val="de-DE"/>
        </w:rPr>
        <w:tab/>
      </w:r>
      <w:r w:rsidR="00B67408">
        <w:rPr>
          <w:b/>
          <w:bCs/>
          <w:sz w:val="26"/>
          <w:szCs w:val="26"/>
          <w:lang w:val="de-DE"/>
        </w:rPr>
        <w:t>{{gia_tri_hd_sau}} VNĐ</w:t>
      </w:r>
    </w:p>
    <w:p w14:paraId="43A6605A" w14:textId="1E8BDDAF" w:rsidR="008C16C2" w:rsidRPr="00BD3B7E" w:rsidRDefault="008C16C2" w:rsidP="003143C1">
      <w:pPr>
        <w:keepNext/>
        <w:spacing w:before="120" w:after="120" w:line="276" w:lineRule="auto"/>
        <w:jc w:val="both"/>
        <w:rPr>
          <w:b/>
          <w:bCs/>
          <w:sz w:val="26"/>
          <w:szCs w:val="26"/>
          <w:lang w:val="de-DE"/>
        </w:rPr>
      </w:pPr>
      <w:r w:rsidRPr="00BD3B7E">
        <w:rPr>
          <w:b/>
          <w:bCs/>
          <w:sz w:val="26"/>
          <w:szCs w:val="26"/>
          <w:lang w:val="de-DE"/>
        </w:rPr>
        <w:t>ĐI</w:t>
      </w:r>
      <w:r w:rsidR="00D3413A" w:rsidRPr="00BD3B7E">
        <w:rPr>
          <w:b/>
          <w:bCs/>
          <w:sz w:val="26"/>
          <w:szCs w:val="26"/>
          <w:lang w:val="de-DE"/>
        </w:rPr>
        <w:t xml:space="preserve">ỀU </w:t>
      </w:r>
      <w:r w:rsidR="00A344E5" w:rsidRPr="00BD3B7E">
        <w:rPr>
          <w:b/>
          <w:bCs/>
          <w:sz w:val="26"/>
          <w:szCs w:val="26"/>
          <w:lang w:val="de-DE"/>
        </w:rPr>
        <w:t>2</w:t>
      </w:r>
      <w:r w:rsidRPr="00BD3B7E">
        <w:rPr>
          <w:b/>
          <w:bCs/>
          <w:sz w:val="26"/>
          <w:szCs w:val="26"/>
          <w:lang w:val="de-DE"/>
        </w:rPr>
        <w:t>:</w:t>
      </w:r>
      <w:r w:rsidR="0039590C" w:rsidRPr="00BD3B7E">
        <w:rPr>
          <w:b/>
          <w:bCs/>
          <w:sz w:val="26"/>
          <w:szCs w:val="26"/>
          <w:lang w:val="de-DE"/>
        </w:rPr>
        <w:t xml:space="preserve"> </w:t>
      </w:r>
      <w:r w:rsidRPr="00BD3B7E">
        <w:rPr>
          <w:b/>
          <w:bCs/>
          <w:sz w:val="26"/>
          <w:szCs w:val="26"/>
          <w:lang w:val="de-DE"/>
        </w:rPr>
        <w:t>CÁC ĐIỀU KHOẢN CHUNG</w:t>
      </w:r>
    </w:p>
    <w:p w14:paraId="60CB308A" w14:textId="7F867BFE" w:rsidR="007F52C1" w:rsidRPr="00D80738" w:rsidRDefault="008C16C2" w:rsidP="0092516D">
      <w:pPr>
        <w:tabs>
          <w:tab w:val="left" w:pos="8505"/>
          <w:tab w:val="left" w:pos="9213"/>
        </w:tabs>
        <w:spacing w:line="312" w:lineRule="auto"/>
        <w:ind w:firstLine="567"/>
        <w:contextualSpacing/>
        <w:jc w:val="both"/>
        <w:rPr>
          <w:spacing w:val="6"/>
          <w:sz w:val="26"/>
          <w:szCs w:val="26"/>
          <w:lang w:val="pl-PL"/>
        </w:rPr>
      </w:pPr>
      <w:r w:rsidRPr="00D80738">
        <w:rPr>
          <w:spacing w:val="6"/>
          <w:sz w:val="26"/>
          <w:szCs w:val="26"/>
          <w:lang w:val="pl-PL"/>
        </w:rPr>
        <w:t xml:space="preserve">Phụ lục Hợp đồng này là một phần không thể tách rời của Hợp đồng </w:t>
      </w:r>
      <w:r w:rsidR="004276F4" w:rsidRPr="00D80738">
        <w:rPr>
          <w:spacing w:val="6"/>
          <w:sz w:val="26"/>
          <w:szCs w:val="26"/>
          <w:lang w:val="pl-PL"/>
        </w:rPr>
        <w:t>kinh tế</w:t>
      </w:r>
      <w:r w:rsidR="007F52C1" w:rsidRPr="00D80738">
        <w:rPr>
          <w:spacing w:val="6"/>
          <w:sz w:val="26"/>
          <w:szCs w:val="26"/>
          <w:lang w:val="pl-PL"/>
        </w:rPr>
        <w:t xml:space="preserve"> số</w:t>
      </w:r>
      <w:r w:rsidR="004276F4" w:rsidRPr="00D80738">
        <w:rPr>
          <w:spacing w:val="6"/>
          <w:sz w:val="26"/>
          <w:szCs w:val="26"/>
          <w:lang w:val="pl-PL"/>
        </w:rPr>
        <w:t>:</w:t>
      </w:r>
      <w:r w:rsidR="007F52C1" w:rsidRPr="00D80738">
        <w:rPr>
          <w:spacing w:val="6"/>
          <w:sz w:val="26"/>
          <w:szCs w:val="26"/>
          <w:lang w:val="pl-PL"/>
        </w:rPr>
        <w:t xml:space="preserve"> </w:t>
      </w:r>
      <w:r w:rsidR="007826EC" w:rsidRPr="00D80738">
        <w:rPr>
          <w:spacing w:val="6"/>
          <w:sz w:val="26"/>
          <w:szCs w:val="26"/>
          <w:lang w:val="pl-PL"/>
        </w:rPr>
        <w:t>{{so_hop_dong}}</w:t>
      </w:r>
      <w:r w:rsidR="004276F4" w:rsidRPr="00D80738">
        <w:rPr>
          <w:spacing w:val="6"/>
          <w:sz w:val="26"/>
          <w:szCs w:val="26"/>
          <w:lang w:val="pl-PL"/>
        </w:rPr>
        <w:t xml:space="preserve"> ký ngày {{ngay_hop_dong}}</w:t>
      </w:r>
      <w:r w:rsidR="001D0E44" w:rsidRPr="00D80738">
        <w:rPr>
          <w:spacing w:val="6"/>
          <w:sz w:val="26"/>
          <w:szCs w:val="26"/>
          <w:lang w:val="pl-PL"/>
        </w:rPr>
        <w:t xml:space="preserve"> </w:t>
      </w:r>
      <w:r w:rsidR="007F52C1" w:rsidRPr="00D80738">
        <w:rPr>
          <w:spacing w:val="6"/>
          <w:sz w:val="26"/>
          <w:szCs w:val="26"/>
          <w:lang w:val="pl-PL"/>
        </w:rPr>
        <w:t xml:space="preserve">giữa </w:t>
      </w:r>
      <w:r w:rsidR="004276F4" w:rsidRPr="00D80738">
        <w:rPr>
          <w:spacing w:val="6"/>
          <w:sz w:val="26"/>
          <w:szCs w:val="26"/>
          <w:lang w:val="pl-PL"/>
        </w:rPr>
        <w:t xml:space="preserve">giữa </w:t>
      </w:r>
      <w:r w:rsidR="00EE11C4" w:rsidRPr="00D80738">
        <w:rPr>
          <w:spacing w:val="6"/>
          <w:sz w:val="26"/>
          <w:szCs w:val="26"/>
          <w:lang w:val="pl-PL"/>
        </w:rPr>
        <w:t>{{ten_cong_ty}}</w:t>
      </w:r>
      <w:r w:rsidR="004276F4" w:rsidRPr="00D80738">
        <w:rPr>
          <w:spacing w:val="6"/>
          <w:sz w:val="26"/>
          <w:szCs w:val="26"/>
          <w:lang w:val="pl-PL"/>
        </w:rPr>
        <w:t xml:space="preserve"> và </w:t>
      </w:r>
      <w:r w:rsidR="00EA5D38" w:rsidRPr="00D80738">
        <w:rPr>
          <w:spacing w:val="6"/>
          <w:sz w:val="26"/>
          <w:szCs w:val="26"/>
          <w:lang w:val="pl-PL"/>
        </w:rPr>
        <w:t>Công Ty TNHH Đầu Tư Xây Dựng Và Dịch Vụ Kỹ Thuật Phạm Gia</w:t>
      </w:r>
      <w:r w:rsidR="007F52C1" w:rsidRPr="00D80738">
        <w:rPr>
          <w:spacing w:val="6"/>
          <w:sz w:val="26"/>
          <w:szCs w:val="26"/>
          <w:lang w:val="pl-PL"/>
        </w:rPr>
        <w:t>.</w:t>
      </w:r>
    </w:p>
    <w:p w14:paraId="6E1201C9" w14:textId="28E45FAC" w:rsidR="008C16C2" w:rsidRPr="00D80738" w:rsidRDefault="008C16C2" w:rsidP="0092516D">
      <w:pPr>
        <w:tabs>
          <w:tab w:val="left" w:pos="8505"/>
          <w:tab w:val="left" w:pos="9213"/>
        </w:tabs>
        <w:spacing w:line="312" w:lineRule="auto"/>
        <w:ind w:firstLine="567"/>
        <w:contextualSpacing/>
        <w:jc w:val="both"/>
        <w:rPr>
          <w:spacing w:val="6"/>
          <w:sz w:val="26"/>
          <w:szCs w:val="26"/>
          <w:lang w:val="pl-PL"/>
        </w:rPr>
      </w:pPr>
      <w:r w:rsidRPr="00D80738">
        <w:rPr>
          <w:spacing w:val="6"/>
          <w:sz w:val="26"/>
          <w:szCs w:val="26"/>
          <w:lang w:val="pl-PL"/>
        </w:rPr>
        <w:t xml:space="preserve">Các điều khoản khác của </w:t>
      </w:r>
      <w:r w:rsidR="00B50C91" w:rsidRPr="00D80738">
        <w:rPr>
          <w:spacing w:val="6"/>
          <w:sz w:val="26"/>
          <w:szCs w:val="26"/>
          <w:lang w:val="pl-PL"/>
        </w:rPr>
        <w:t xml:space="preserve">Hợp đồng </w:t>
      </w:r>
      <w:r w:rsidR="004276F4" w:rsidRPr="00D80738">
        <w:rPr>
          <w:spacing w:val="6"/>
          <w:sz w:val="26"/>
          <w:szCs w:val="26"/>
          <w:lang w:val="pl-PL"/>
        </w:rPr>
        <w:t>kinh tế</w:t>
      </w:r>
      <w:r w:rsidR="007F52C1" w:rsidRPr="00D80738">
        <w:rPr>
          <w:spacing w:val="6"/>
          <w:sz w:val="26"/>
          <w:szCs w:val="26"/>
          <w:lang w:val="pl-PL"/>
        </w:rPr>
        <w:t xml:space="preserve"> số</w:t>
      </w:r>
      <w:r w:rsidR="004276F4" w:rsidRPr="00D80738">
        <w:rPr>
          <w:spacing w:val="6"/>
          <w:sz w:val="26"/>
          <w:szCs w:val="26"/>
          <w:lang w:val="pl-PL"/>
        </w:rPr>
        <w:t>:</w:t>
      </w:r>
      <w:r w:rsidR="007F52C1" w:rsidRPr="00D80738">
        <w:rPr>
          <w:spacing w:val="6"/>
          <w:sz w:val="26"/>
          <w:szCs w:val="26"/>
          <w:lang w:val="pl-PL"/>
        </w:rPr>
        <w:t xml:space="preserve"> </w:t>
      </w:r>
      <w:r w:rsidR="007826EC" w:rsidRPr="00D80738">
        <w:rPr>
          <w:spacing w:val="6"/>
          <w:sz w:val="26"/>
          <w:szCs w:val="26"/>
          <w:lang w:val="pl-PL"/>
        </w:rPr>
        <w:t>{{so_hop_dong}}</w:t>
      </w:r>
      <w:r w:rsidR="004276F4" w:rsidRPr="00D80738">
        <w:rPr>
          <w:spacing w:val="6"/>
          <w:sz w:val="26"/>
          <w:szCs w:val="26"/>
          <w:lang w:val="pl-PL"/>
        </w:rPr>
        <w:t xml:space="preserve"> ký ngày {{ngay_hop_dong}}</w:t>
      </w:r>
      <w:r w:rsidR="001A3994" w:rsidRPr="00D80738">
        <w:rPr>
          <w:spacing w:val="6"/>
          <w:sz w:val="26"/>
          <w:szCs w:val="26"/>
          <w:lang w:val="pl-PL"/>
        </w:rPr>
        <w:t xml:space="preserve"> </w:t>
      </w:r>
      <w:r w:rsidRPr="00D80738">
        <w:rPr>
          <w:spacing w:val="6"/>
          <w:sz w:val="26"/>
          <w:szCs w:val="26"/>
          <w:lang w:val="pl-PL"/>
        </w:rPr>
        <w:t>không được đề cập đến trong Phụ lục hợp đồng này vẫn được giữ nguyên, không thay đổi.</w:t>
      </w:r>
    </w:p>
    <w:p w14:paraId="43DB6C30" w14:textId="77777777" w:rsidR="008C16C2" w:rsidRPr="00D80738" w:rsidRDefault="008C16C2" w:rsidP="0092516D">
      <w:pPr>
        <w:tabs>
          <w:tab w:val="left" w:pos="8505"/>
          <w:tab w:val="left" w:pos="9213"/>
        </w:tabs>
        <w:spacing w:line="312" w:lineRule="auto"/>
        <w:ind w:firstLine="567"/>
        <w:contextualSpacing/>
        <w:jc w:val="both"/>
        <w:rPr>
          <w:spacing w:val="6"/>
          <w:sz w:val="26"/>
          <w:szCs w:val="26"/>
          <w:lang w:val="pl-PL"/>
        </w:rPr>
      </w:pPr>
      <w:r w:rsidRPr="00D80738">
        <w:rPr>
          <w:spacing w:val="6"/>
          <w:sz w:val="26"/>
          <w:szCs w:val="26"/>
          <w:lang w:val="pl-PL"/>
        </w:rPr>
        <w:t>Phụ lục Hợp đồng</w:t>
      </w:r>
      <w:r w:rsidRPr="00D80738" w:rsidDel="005618D6">
        <w:rPr>
          <w:spacing w:val="6"/>
          <w:sz w:val="26"/>
          <w:szCs w:val="26"/>
          <w:lang w:val="pl-PL"/>
        </w:rPr>
        <w:t xml:space="preserve"> </w:t>
      </w:r>
      <w:r w:rsidRPr="00D80738">
        <w:rPr>
          <w:spacing w:val="6"/>
          <w:sz w:val="26"/>
          <w:szCs w:val="26"/>
          <w:lang w:val="pl-PL"/>
        </w:rPr>
        <w:t>được lập thành 04 bản có giá trị pháp lý như nhau Bên A giữ 02 bản, Bên B giữ 02 bản để thực hiện.</w:t>
      </w:r>
    </w:p>
    <w:p w14:paraId="53D24421" w14:textId="02502F81" w:rsidR="008C16C2" w:rsidRDefault="008C16C2" w:rsidP="0092516D">
      <w:pPr>
        <w:tabs>
          <w:tab w:val="left" w:pos="8505"/>
          <w:tab w:val="left" w:pos="9213"/>
        </w:tabs>
        <w:spacing w:line="312" w:lineRule="auto"/>
        <w:ind w:firstLine="567"/>
        <w:contextualSpacing/>
        <w:jc w:val="both"/>
        <w:rPr>
          <w:spacing w:val="6"/>
          <w:sz w:val="26"/>
          <w:szCs w:val="26"/>
          <w:lang w:val="pl-PL"/>
        </w:rPr>
      </w:pPr>
      <w:r w:rsidRPr="00D80738">
        <w:rPr>
          <w:spacing w:val="6"/>
          <w:sz w:val="26"/>
          <w:szCs w:val="26"/>
          <w:lang w:val="pl-PL"/>
        </w:rPr>
        <w:t>Hai Bên đã đọc kỹ, hiểu rõ và đồng ý với tất cả những điều khoản đã ghi trong Phụ lục Hợp đồng</w:t>
      </w:r>
      <w:r w:rsidRPr="00D80738" w:rsidDel="005618D6">
        <w:rPr>
          <w:spacing w:val="6"/>
          <w:sz w:val="26"/>
          <w:szCs w:val="26"/>
          <w:lang w:val="pl-PL"/>
        </w:rPr>
        <w:t xml:space="preserve"> </w:t>
      </w:r>
      <w:r w:rsidRPr="00D80738">
        <w:rPr>
          <w:spacing w:val="6"/>
          <w:sz w:val="26"/>
          <w:szCs w:val="26"/>
          <w:lang w:val="pl-PL"/>
        </w:rPr>
        <w:t>này.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514C6" w14:paraId="15B053B4" w14:textId="77777777" w:rsidTr="00B71F10">
        <w:tc>
          <w:tcPr>
            <w:tcW w:w="4672" w:type="dxa"/>
          </w:tcPr>
          <w:p w14:paraId="4A43F636" w14:textId="3A7176CE" w:rsidR="007514C6" w:rsidRPr="007514C6" w:rsidRDefault="007514C6" w:rsidP="00D11DAE">
            <w:pPr>
              <w:tabs>
                <w:tab w:val="left" w:pos="8505"/>
                <w:tab w:val="left" w:pos="9213"/>
              </w:tabs>
              <w:spacing w:before="120" w:line="312" w:lineRule="auto"/>
              <w:jc w:val="center"/>
              <w:rPr>
                <w:b/>
                <w:bCs/>
                <w:spacing w:val="6"/>
                <w:sz w:val="26"/>
                <w:szCs w:val="26"/>
                <w:lang w:val="pl-PL"/>
              </w:rPr>
            </w:pPr>
            <w:r w:rsidRPr="007514C6">
              <w:rPr>
                <w:b/>
                <w:bCs/>
                <w:spacing w:val="6"/>
                <w:sz w:val="26"/>
                <w:szCs w:val="26"/>
                <w:lang w:val="pl-PL"/>
              </w:rPr>
              <w:t>ĐẠI DIỆN BÊN A</w:t>
            </w:r>
          </w:p>
        </w:tc>
        <w:tc>
          <w:tcPr>
            <w:tcW w:w="4673" w:type="dxa"/>
          </w:tcPr>
          <w:p w14:paraId="2C495E38" w14:textId="0AB0C481" w:rsidR="007514C6" w:rsidRPr="00690036" w:rsidRDefault="007514C6" w:rsidP="00690036">
            <w:pPr>
              <w:tabs>
                <w:tab w:val="left" w:pos="8505"/>
                <w:tab w:val="left" w:pos="9213"/>
              </w:tabs>
              <w:spacing w:before="120" w:line="312" w:lineRule="auto"/>
              <w:jc w:val="center"/>
              <w:rPr>
                <w:b/>
                <w:bCs/>
                <w:spacing w:val="6"/>
                <w:sz w:val="26"/>
                <w:szCs w:val="26"/>
                <w:lang w:val="pl-PL"/>
              </w:rPr>
            </w:pPr>
            <w:r w:rsidRPr="00690036">
              <w:rPr>
                <w:b/>
                <w:bCs/>
                <w:spacing w:val="6"/>
                <w:sz w:val="26"/>
                <w:szCs w:val="26"/>
                <w:lang w:val="pl-PL"/>
              </w:rPr>
              <w:t>ĐẠI DIỆN BÊN B</w:t>
            </w:r>
          </w:p>
        </w:tc>
      </w:tr>
    </w:tbl>
    <w:p w14:paraId="7CF48010" w14:textId="77777777" w:rsidR="0060103F" w:rsidRPr="0080129D" w:rsidRDefault="0060103F" w:rsidP="00E145A8">
      <w:pPr>
        <w:pStyle w:val="Heading1"/>
        <w:spacing w:line="300" w:lineRule="auto"/>
        <w:contextualSpacing/>
        <w:rPr>
          <w:sz w:val="28"/>
          <w:szCs w:val="28"/>
          <w:lang w:val="pl-PL"/>
        </w:rPr>
      </w:pPr>
    </w:p>
    <w:sectPr w:rsidR="0060103F" w:rsidRPr="0080129D" w:rsidSect="001F3C13">
      <w:pgSz w:w="11907" w:h="16840" w:code="9"/>
      <w:pgMar w:top="1134" w:right="851" w:bottom="1134" w:left="1701" w:header="720" w:footer="5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94642" w14:textId="77777777" w:rsidR="00B37DBA" w:rsidRDefault="00B37DBA">
      <w:r>
        <w:separator/>
      </w:r>
    </w:p>
  </w:endnote>
  <w:endnote w:type="continuationSeparator" w:id="0">
    <w:p w14:paraId="112F6C81" w14:textId="77777777" w:rsidR="00B37DBA" w:rsidRDefault="00B37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E7556" w14:textId="77777777" w:rsidR="00735F09" w:rsidRDefault="00735F09" w:rsidP="00350ED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583098" w14:textId="77777777" w:rsidR="00735F09" w:rsidRDefault="00735F09" w:rsidP="00350E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580C" w14:textId="77777777" w:rsidR="0006785C" w:rsidRPr="0006785C" w:rsidRDefault="00A1479D" w:rsidP="0006785C">
    <w:pPr>
      <w:pStyle w:val="Footer"/>
      <w:jc w:val="center"/>
      <w:rPr>
        <w:lang w:val="en-US"/>
      </w:rPr>
    </w:pPr>
    <w:r>
      <w:fldChar w:fldCharType="begin"/>
    </w:r>
    <w:r>
      <w:instrText xml:space="preserve"> PAGE   \* MERGEFORMAT </w:instrText>
    </w:r>
    <w:r>
      <w:fldChar w:fldCharType="separate"/>
    </w:r>
    <w:r w:rsidR="00E446C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E3AD5" w14:textId="77777777" w:rsidR="00B37DBA" w:rsidRDefault="00B37DBA">
      <w:r>
        <w:separator/>
      </w:r>
    </w:p>
  </w:footnote>
  <w:footnote w:type="continuationSeparator" w:id="0">
    <w:p w14:paraId="106D9445" w14:textId="77777777" w:rsidR="00B37DBA" w:rsidRDefault="00B37D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96085316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140"/>
        </w:tabs>
        <w:ind w:left="1140" w:hanging="360"/>
      </w:pPr>
    </w:lvl>
    <w:lvl w:ilvl="2">
      <w:start w:val="1"/>
      <w:numFmt w:val="decimal"/>
      <w:lvlText w:val="%3."/>
      <w:lvlJc w:val="left"/>
      <w:pPr>
        <w:tabs>
          <w:tab w:val="num" w:pos="1500"/>
        </w:tabs>
        <w:ind w:left="1500" w:hanging="360"/>
      </w:pPr>
    </w:lvl>
    <w:lvl w:ilvl="3">
      <w:start w:val="1"/>
      <w:numFmt w:val="decimal"/>
      <w:lvlText w:val="%4."/>
      <w:lvlJc w:val="left"/>
      <w:pPr>
        <w:tabs>
          <w:tab w:val="num" w:pos="1860"/>
        </w:tabs>
        <w:ind w:left="1860" w:hanging="360"/>
      </w:pPr>
    </w:lvl>
    <w:lvl w:ilvl="4">
      <w:start w:val="1"/>
      <w:numFmt w:val="decimal"/>
      <w:lvlText w:val="%5."/>
      <w:lvlJc w:val="left"/>
      <w:pPr>
        <w:tabs>
          <w:tab w:val="num" w:pos="2220"/>
        </w:tabs>
        <w:ind w:left="2220" w:hanging="360"/>
      </w:pPr>
    </w:lvl>
    <w:lvl w:ilvl="5">
      <w:start w:val="1"/>
      <w:numFmt w:val="decimal"/>
      <w:lvlText w:val="%6."/>
      <w:lvlJc w:val="left"/>
      <w:pPr>
        <w:tabs>
          <w:tab w:val="num" w:pos="2580"/>
        </w:tabs>
        <w:ind w:left="2580" w:hanging="36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360"/>
      </w:pPr>
    </w:lvl>
    <w:lvl w:ilvl="7">
      <w:start w:val="1"/>
      <w:numFmt w:val="decimal"/>
      <w:lvlText w:val="%8."/>
      <w:lvlJc w:val="left"/>
      <w:pPr>
        <w:tabs>
          <w:tab w:val="num" w:pos="3300"/>
        </w:tabs>
        <w:ind w:left="3300" w:hanging="360"/>
      </w:pPr>
    </w:lvl>
    <w:lvl w:ilvl="8">
      <w:start w:val="1"/>
      <w:numFmt w:val="decimal"/>
      <w:lvlText w:val="%9."/>
      <w:lvlJc w:val="left"/>
      <w:pPr>
        <w:tabs>
          <w:tab w:val="num" w:pos="3660"/>
        </w:tabs>
        <w:ind w:left="3660" w:hanging="360"/>
      </w:pPr>
    </w:lvl>
  </w:abstractNum>
  <w:abstractNum w:abstractNumId="1" w15:restartNumberingAfterBreak="0">
    <w:nsid w:val="00000003"/>
    <w:multiLevelType w:val="multilevel"/>
    <w:tmpl w:val="3CA299A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153"/>
        </w:tabs>
        <w:ind w:left="1153" w:hanging="360"/>
      </w:pPr>
      <w:rPr>
        <w:b/>
      </w:rPr>
    </w:lvl>
    <w:lvl w:ilvl="2">
      <w:start w:val="1"/>
      <w:numFmt w:val="decimal"/>
      <w:lvlText w:val="%3."/>
      <w:lvlJc w:val="left"/>
      <w:pPr>
        <w:tabs>
          <w:tab w:val="num" w:pos="1513"/>
        </w:tabs>
        <w:ind w:left="1513" w:hanging="360"/>
      </w:pPr>
    </w:lvl>
    <w:lvl w:ilvl="3">
      <w:start w:val="1"/>
      <w:numFmt w:val="decimal"/>
      <w:lvlText w:val="%4."/>
      <w:lvlJc w:val="left"/>
      <w:pPr>
        <w:tabs>
          <w:tab w:val="num" w:pos="1873"/>
        </w:tabs>
        <w:ind w:left="1873" w:hanging="360"/>
      </w:pPr>
    </w:lvl>
    <w:lvl w:ilvl="4">
      <w:start w:val="1"/>
      <w:numFmt w:val="decimal"/>
      <w:lvlText w:val="%5."/>
      <w:lvlJc w:val="left"/>
      <w:pPr>
        <w:tabs>
          <w:tab w:val="num" w:pos="2233"/>
        </w:tabs>
        <w:ind w:left="2233" w:hanging="360"/>
      </w:pPr>
    </w:lvl>
    <w:lvl w:ilvl="5">
      <w:start w:val="1"/>
      <w:numFmt w:val="decimal"/>
      <w:lvlText w:val="%6."/>
      <w:lvlJc w:val="left"/>
      <w:pPr>
        <w:tabs>
          <w:tab w:val="num" w:pos="2593"/>
        </w:tabs>
        <w:ind w:left="2593" w:hanging="360"/>
      </w:pPr>
    </w:lvl>
    <w:lvl w:ilvl="6">
      <w:start w:val="1"/>
      <w:numFmt w:val="decimal"/>
      <w:lvlText w:val="%7."/>
      <w:lvlJc w:val="left"/>
      <w:pPr>
        <w:tabs>
          <w:tab w:val="num" w:pos="2953"/>
        </w:tabs>
        <w:ind w:left="2953" w:hanging="360"/>
      </w:pPr>
    </w:lvl>
    <w:lvl w:ilvl="7">
      <w:start w:val="1"/>
      <w:numFmt w:val="decimal"/>
      <w:lvlText w:val="%8."/>
      <w:lvlJc w:val="left"/>
      <w:pPr>
        <w:tabs>
          <w:tab w:val="num" w:pos="3313"/>
        </w:tabs>
        <w:ind w:left="3313" w:hanging="360"/>
      </w:pPr>
    </w:lvl>
    <w:lvl w:ilvl="8">
      <w:start w:val="1"/>
      <w:numFmt w:val="decimal"/>
      <w:lvlText w:val="%9."/>
      <w:lvlJc w:val="left"/>
      <w:pPr>
        <w:tabs>
          <w:tab w:val="num" w:pos="3673"/>
        </w:tabs>
        <w:ind w:left="3673" w:hanging="360"/>
      </w:pPr>
    </w:lvl>
  </w:abstractNum>
  <w:abstractNum w:abstractNumId="2" w15:restartNumberingAfterBreak="0">
    <w:nsid w:val="002C40FD"/>
    <w:multiLevelType w:val="multilevel"/>
    <w:tmpl w:val="BEDA240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19313AA"/>
    <w:multiLevelType w:val="hybridMultilevel"/>
    <w:tmpl w:val="2EF0F222"/>
    <w:lvl w:ilvl="0" w:tplc="ED046578">
      <w:start w:val="4"/>
      <w:numFmt w:val="decimal"/>
      <w:lvlText w:val="6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17607F"/>
    <w:multiLevelType w:val="hybridMultilevel"/>
    <w:tmpl w:val="8E166E4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0F5659"/>
    <w:multiLevelType w:val="hybridMultilevel"/>
    <w:tmpl w:val="A65205C8"/>
    <w:lvl w:ilvl="0" w:tplc="964C7C30">
      <w:start w:val="1"/>
      <w:numFmt w:val="bullet"/>
      <w:lvlText w:val="+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E2600"/>
    <w:multiLevelType w:val="singleLevel"/>
    <w:tmpl w:val="AD08B55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</w:abstractNum>
  <w:abstractNum w:abstractNumId="7" w15:restartNumberingAfterBreak="0">
    <w:nsid w:val="0D4C5EB3"/>
    <w:multiLevelType w:val="multilevel"/>
    <w:tmpl w:val="AB28AF3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0E7C6BA8"/>
    <w:multiLevelType w:val="hybridMultilevel"/>
    <w:tmpl w:val="D2E2C160"/>
    <w:lvl w:ilvl="0" w:tplc="6444F6DA">
      <w:start w:val="2"/>
      <w:numFmt w:val="bullet"/>
      <w:lvlText w:val="-"/>
      <w:lvlJc w:val="left"/>
      <w:pPr>
        <w:tabs>
          <w:tab w:val="num" w:pos="2345"/>
        </w:tabs>
        <w:ind w:left="2345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tabs>
          <w:tab w:val="num" w:pos="3065"/>
        </w:tabs>
        <w:ind w:left="3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785"/>
        </w:tabs>
        <w:ind w:left="3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05"/>
        </w:tabs>
        <w:ind w:left="4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25"/>
        </w:tabs>
        <w:ind w:left="5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945"/>
        </w:tabs>
        <w:ind w:left="5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65"/>
        </w:tabs>
        <w:ind w:left="6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385"/>
        </w:tabs>
        <w:ind w:left="7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05"/>
        </w:tabs>
        <w:ind w:left="8105" w:hanging="360"/>
      </w:pPr>
      <w:rPr>
        <w:rFonts w:ascii="Wingdings" w:hAnsi="Wingdings" w:hint="default"/>
      </w:rPr>
    </w:lvl>
  </w:abstractNum>
  <w:abstractNum w:abstractNumId="9" w15:restartNumberingAfterBreak="0">
    <w:nsid w:val="12143448"/>
    <w:multiLevelType w:val="multilevel"/>
    <w:tmpl w:val="FA60B9B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lang w:val="pt-BR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0" w15:restartNumberingAfterBreak="0">
    <w:nsid w:val="1DD64103"/>
    <w:multiLevelType w:val="multilevel"/>
    <w:tmpl w:val="7E1A1DA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1" w15:restartNumberingAfterBreak="0">
    <w:nsid w:val="1F414118"/>
    <w:multiLevelType w:val="multilevel"/>
    <w:tmpl w:val="CCB257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2" w15:restartNumberingAfterBreak="0">
    <w:nsid w:val="20255563"/>
    <w:multiLevelType w:val="hybridMultilevel"/>
    <w:tmpl w:val="0CBCDE06"/>
    <w:lvl w:ilvl="0" w:tplc="6B7028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44042E"/>
    <w:multiLevelType w:val="hybridMultilevel"/>
    <w:tmpl w:val="25EC4AF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E727DA7"/>
    <w:multiLevelType w:val="hybridMultilevel"/>
    <w:tmpl w:val="C98C780C"/>
    <w:lvl w:ilvl="0" w:tplc="69F2C382">
      <w:start w:val="3"/>
      <w:numFmt w:val="bullet"/>
      <w:lvlText w:val="-"/>
      <w:lvlJc w:val="left"/>
      <w:pPr>
        <w:ind w:left="136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5" w15:restartNumberingAfterBreak="0">
    <w:nsid w:val="336A15D8"/>
    <w:multiLevelType w:val="hybridMultilevel"/>
    <w:tmpl w:val="4CCC8E54"/>
    <w:lvl w:ilvl="0" w:tplc="C016A2F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6B6B59"/>
    <w:multiLevelType w:val="multilevel"/>
    <w:tmpl w:val="2AB02AE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39D31C25"/>
    <w:multiLevelType w:val="hybridMultilevel"/>
    <w:tmpl w:val="3470033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73531B"/>
    <w:multiLevelType w:val="hybridMultilevel"/>
    <w:tmpl w:val="F9888384"/>
    <w:lvl w:ilvl="0" w:tplc="04090003">
      <w:start w:val="1"/>
      <w:numFmt w:val="none"/>
      <w:lvlText w:val="+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EE6820"/>
    <w:multiLevelType w:val="hybridMultilevel"/>
    <w:tmpl w:val="B060E6EC"/>
    <w:lvl w:ilvl="0" w:tplc="04090003">
      <w:start w:val="1"/>
      <w:numFmt w:val="none"/>
      <w:lvlText w:val="+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445651"/>
    <w:multiLevelType w:val="multilevel"/>
    <w:tmpl w:val="D2CA400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50CF66E2"/>
    <w:multiLevelType w:val="multilevel"/>
    <w:tmpl w:val="539AD38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53FF16DD"/>
    <w:multiLevelType w:val="hybridMultilevel"/>
    <w:tmpl w:val="C2D858D8"/>
    <w:lvl w:ilvl="0" w:tplc="44FE22FC">
      <w:start w:val="19"/>
      <w:numFmt w:val="decimal"/>
      <w:lvlText w:val="6.%1"/>
      <w:lvlJc w:val="righ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3D72B5"/>
    <w:multiLevelType w:val="hybridMultilevel"/>
    <w:tmpl w:val="B462B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252355"/>
    <w:multiLevelType w:val="hybridMultilevel"/>
    <w:tmpl w:val="610A4A2E"/>
    <w:lvl w:ilvl="0" w:tplc="6B7028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240A48"/>
    <w:multiLevelType w:val="hybridMultilevel"/>
    <w:tmpl w:val="295E81B2"/>
    <w:lvl w:ilvl="0" w:tplc="FA2045D8"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D973D76"/>
    <w:multiLevelType w:val="hybridMultilevel"/>
    <w:tmpl w:val="97669F5E"/>
    <w:lvl w:ilvl="0" w:tplc="5636D29A">
      <w:start w:val="2"/>
      <w:numFmt w:val="bullet"/>
      <w:lvlText w:val="-"/>
      <w:lvlJc w:val="left"/>
      <w:pPr>
        <w:ind w:left="360" w:hanging="360"/>
      </w:pPr>
      <w:rPr>
        <w:rFonts w:ascii=".VnTime" w:eastAsia="Times New Roman" w:hAnsi=".VnTime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F0F065C"/>
    <w:multiLevelType w:val="multilevel"/>
    <w:tmpl w:val="4D7AA0D8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603E6A49"/>
    <w:multiLevelType w:val="hybridMultilevel"/>
    <w:tmpl w:val="C2CC9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56722C"/>
    <w:multiLevelType w:val="hybridMultilevel"/>
    <w:tmpl w:val="FD1E04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E350F3"/>
    <w:multiLevelType w:val="hybridMultilevel"/>
    <w:tmpl w:val="A6242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0074BC"/>
    <w:multiLevelType w:val="multilevel"/>
    <w:tmpl w:val="4FB06E9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40" w:hanging="1800"/>
      </w:pPr>
      <w:rPr>
        <w:rFonts w:hint="default"/>
      </w:rPr>
    </w:lvl>
  </w:abstractNum>
  <w:abstractNum w:abstractNumId="32" w15:restartNumberingAfterBreak="0">
    <w:nsid w:val="6CEB4C5F"/>
    <w:multiLevelType w:val="multilevel"/>
    <w:tmpl w:val="FD9CE6C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EEE5F00"/>
    <w:multiLevelType w:val="hybridMultilevel"/>
    <w:tmpl w:val="0D7C9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867C1F"/>
    <w:multiLevelType w:val="multilevel"/>
    <w:tmpl w:val="5B6CA5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5" w15:restartNumberingAfterBreak="0">
    <w:nsid w:val="76347649"/>
    <w:multiLevelType w:val="hybridMultilevel"/>
    <w:tmpl w:val="90545A0A"/>
    <w:lvl w:ilvl="0" w:tplc="1BCCD17E">
      <w:start w:val="1"/>
      <w:numFmt w:val="decimal"/>
      <w:lvlText w:val="6.%1"/>
      <w:lvlJc w:val="right"/>
      <w:pPr>
        <w:ind w:left="502" w:hanging="21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956EA7"/>
    <w:multiLevelType w:val="hybridMultilevel"/>
    <w:tmpl w:val="72CECBAE"/>
    <w:lvl w:ilvl="0" w:tplc="6B70289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9FC1AE1"/>
    <w:multiLevelType w:val="hybridMultilevel"/>
    <w:tmpl w:val="08A4B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598213">
    <w:abstractNumId w:val="37"/>
  </w:num>
  <w:num w:numId="2" w16cid:durableId="414322952">
    <w:abstractNumId w:val="33"/>
  </w:num>
  <w:num w:numId="3" w16cid:durableId="123618440">
    <w:abstractNumId w:val="28"/>
  </w:num>
  <w:num w:numId="4" w16cid:durableId="1376614038">
    <w:abstractNumId w:val="30"/>
  </w:num>
  <w:num w:numId="5" w16cid:durableId="783160875">
    <w:abstractNumId w:val="26"/>
  </w:num>
  <w:num w:numId="6" w16cid:durableId="919097563">
    <w:abstractNumId w:val="12"/>
  </w:num>
  <w:num w:numId="7" w16cid:durableId="842286155">
    <w:abstractNumId w:val="23"/>
  </w:num>
  <w:num w:numId="8" w16cid:durableId="1156609831">
    <w:abstractNumId w:val="16"/>
  </w:num>
  <w:num w:numId="9" w16cid:durableId="1486512682">
    <w:abstractNumId w:val="18"/>
  </w:num>
  <w:num w:numId="10" w16cid:durableId="826676676">
    <w:abstractNumId w:val="5"/>
  </w:num>
  <w:num w:numId="11" w16cid:durableId="595091324">
    <w:abstractNumId w:val="24"/>
  </w:num>
  <w:num w:numId="12" w16cid:durableId="1447388721">
    <w:abstractNumId w:val="36"/>
  </w:num>
  <w:num w:numId="13" w16cid:durableId="621229719">
    <w:abstractNumId w:val="6"/>
  </w:num>
  <w:num w:numId="14" w16cid:durableId="130363560">
    <w:abstractNumId w:val="9"/>
  </w:num>
  <w:num w:numId="15" w16cid:durableId="1327054526">
    <w:abstractNumId w:val="15"/>
  </w:num>
  <w:num w:numId="16" w16cid:durableId="882407253">
    <w:abstractNumId w:val="21"/>
  </w:num>
  <w:num w:numId="17" w16cid:durableId="1120875875">
    <w:abstractNumId w:val="19"/>
  </w:num>
  <w:num w:numId="18" w16cid:durableId="1638533776">
    <w:abstractNumId w:val="34"/>
  </w:num>
  <w:num w:numId="19" w16cid:durableId="1682658206">
    <w:abstractNumId w:val="10"/>
  </w:num>
  <w:num w:numId="20" w16cid:durableId="716858862">
    <w:abstractNumId w:val="7"/>
  </w:num>
  <w:num w:numId="21" w16cid:durableId="742022413">
    <w:abstractNumId w:val="8"/>
  </w:num>
  <w:num w:numId="22" w16cid:durableId="2025015147">
    <w:abstractNumId w:val="29"/>
  </w:num>
  <w:num w:numId="23" w16cid:durableId="697313174">
    <w:abstractNumId w:val="25"/>
  </w:num>
  <w:num w:numId="24" w16cid:durableId="1633898507">
    <w:abstractNumId w:val="20"/>
  </w:num>
  <w:num w:numId="25" w16cid:durableId="121769964">
    <w:abstractNumId w:val="13"/>
  </w:num>
  <w:num w:numId="26" w16cid:durableId="1959293797">
    <w:abstractNumId w:val="11"/>
  </w:num>
  <w:num w:numId="27" w16cid:durableId="697505217">
    <w:abstractNumId w:val="35"/>
  </w:num>
  <w:num w:numId="28" w16cid:durableId="1355882514">
    <w:abstractNumId w:val="3"/>
  </w:num>
  <w:num w:numId="29" w16cid:durableId="479886781">
    <w:abstractNumId w:val="22"/>
  </w:num>
  <w:num w:numId="30" w16cid:durableId="2144033333">
    <w:abstractNumId w:val="2"/>
  </w:num>
  <w:num w:numId="31" w16cid:durableId="1861042652">
    <w:abstractNumId w:val="32"/>
  </w:num>
  <w:num w:numId="32" w16cid:durableId="1215118082">
    <w:abstractNumId w:val="0"/>
  </w:num>
  <w:num w:numId="33" w16cid:durableId="168302917">
    <w:abstractNumId w:val="1"/>
  </w:num>
  <w:num w:numId="34" w16cid:durableId="582492072">
    <w:abstractNumId w:val="31"/>
  </w:num>
  <w:num w:numId="35" w16cid:durableId="932973080">
    <w:abstractNumId w:val="14"/>
  </w:num>
  <w:num w:numId="36" w16cid:durableId="1677464680">
    <w:abstractNumId w:val="4"/>
  </w:num>
  <w:num w:numId="37" w16cid:durableId="391932702">
    <w:abstractNumId w:val="27"/>
  </w:num>
  <w:num w:numId="38" w16cid:durableId="8899205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03F"/>
    <w:rsid w:val="000027E0"/>
    <w:rsid w:val="00002E5B"/>
    <w:rsid w:val="00007178"/>
    <w:rsid w:val="000072D5"/>
    <w:rsid w:val="00010A04"/>
    <w:rsid w:val="00010D73"/>
    <w:rsid w:val="00012EFD"/>
    <w:rsid w:val="00015F7A"/>
    <w:rsid w:val="000178CB"/>
    <w:rsid w:val="00017D18"/>
    <w:rsid w:val="000203C3"/>
    <w:rsid w:val="0002670C"/>
    <w:rsid w:val="00035185"/>
    <w:rsid w:val="0004050E"/>
    <w:rsid w:val="000417B7"/>
    <w:rsid w:val="00050615"/>
    <w:rsid w:val="0005080E"/>
    <w:rsid w:val="00054100"/>
    <w:rsid w:val="000550DD"/>
    <w:rsid w:val="000614DE"/>
    <w:rsid w:val="00062305"/>
    <w:rsid w:val="000628F0"/>
    <w:rsid w:val="00066D08"/>
    <w:rsid w:val="0006785C"/>
    <w:rsid w:val="00070758"/>
    <w:rsid w:val="00080F09"/>
    <w:rsid w:val="00081B2D"/>
    <w:rsid w:val="0008400F"/>
    <w:rsid w:val="00087388"/>
    <w:rsid w:val="00094596"/>
    <w:rsid w:val="00094636"/>
    <w:rsid w:val="00095150"/>
    <w:rsid w:val="000B102C"/>
    <w:rsid w:val="000B1A9E"/>
    <w:rsid w:val="000B2C06"/>
    <w:rsid w:val="000B2D75"/>
    <w:rsid w:val="000B58AC"/>
    <w:rsid w:val="000B67DE"/>
    <w:rsid w:val="000C2957"/>
    <w:rsid w:val="000C4602"/>
    <w:rsid w:val="000C5FD2"/>
    <w:rsid w:val="000D35C4"/>
    <w:rsid w:val="000E4BE3"/>
    <w:rsid w:val="000E5DC6"/>
    <w:rsid w:val="000E6193"/>
    <w:rsid w:val="000E730A"/>
    <w:rsid w:val="000F4B20"/>
    <w:rsid w:val="000F59A3"/>
    <w:rsid w:val="000F645A"/>
    <w:rsid w:val="00102785"/>
    <w:rsid w:val="00106672"/>
    <w:rsid w:val="00111578"/>
    <w:rsid w:val="00111E2D"/>
    <w:rsid w:val="00111FA6"/>
    <w:rsid w:val="001141BD"/>
    <w:rsid w:val="00115B87"/>
    <w:rsid w:val="0011672A"/>
    <w:rsid w:val="00117EC8"/>
    <w:rsid w:val="0012306A"/>
    <w:rsid w:val="001239C3"/>
    <w:rsid w:val="00125495"/>
    <w:rsid w:val="00127398"/>
    <w:rsid w:val="001302C4"/>
    <w:rsid w:val="0013099E"/>
    <w:rsid w:val="0013696E"/>
    <w:rsid w:val="00136DF7"/>
    <w:rsid w:val="00137394"/>
    <w:rsid w:val="00143A18"/>
    <w:rsid w:val="0014673A"/>
    <w:rsid w:val="001468F1"/>
    <w:rsid w:val="00147B5C"/>
    <w:rsid w:val="00151F78"/>
    <w:rsid w:val="001527A1"/>
    <w:rsid w:val="001531E9"/>
    <w:rsid w:val="00155991"/>
    <w:rsid w:val="001560AC"/>
    <w:rsid w:val="00160E1D"/>
    <w:rsid w:val="00161942"/>
    <w:rsid w:val="00162F7F"/>
    <w:rsid w:val="00177D1F"/>
    <w:rsid w:val="001833F5"/>
    <w:rsid w:val="00184F78"/>
    <w:rsid w:val="00186B82"/>
    <w:rsid w:val="001A3994"/>
    <w:rsid w:val="001A5470"/>
    <w:rsid w:val="001A7A91"/>
    <w:rsid w:val="001B17B1"/>
    <w:rsid w:val="001B1D24"/>
    <w:rsid w:val="001B34F3"/>
    <w:rsid w:val="001B3DBD"/>
    <w:rsid w:val="001B43C1"/>
    <w:rsid w:val="001B5DDB"/>
    <w:rsid w:val="001B74FE"/>
    <w:rsid w:val="001C0A04"/>
    <w:rsid w:val="001C0AB5"/>
    <w:rsid w:val="001D0E44"/>
    <w:rsid w:val="001D0F70"/>
    <w:rsid w:val="001D4616"/>
    <w:rsid w:val="001D6256"/>
    <w:rsid w:val="001D6402"/>
    <w:rsid w:val="001E3024"/>
    <w:rsid w:val="001E469D"/>
    <w:rsid w:val="001F321C"/>
    <w:rsid w:val="001F3987"/>
    <w:rsid w:val="001F3C13"/>
    <w:rsid w:val="00222C3B"/>
    <w:rsid w:val="002245A9"/>
    <w:rsid w:val="0022718C"/>
    <w:rsid w:val="0023160B"/>
    <w:rsid w:val="00234EFC"/>
    <w:rsid w:val="002352AF"/>
    <w:rsid w:val="002421B9"/>
    <w:rsid w:val="002423AB"/>
    <w:rsid w:val="00243B78"/>
    <w:rsid w:val="00245F6A"/>
    <w:rsid w:val="002564E6"/>
    <w:rsid w:val="00257979"/>
    <w:rsid w:val="00261AC6"/>
    <w:rsid w:val="00261FB8"/>
    <w:rsid w:val="002622E3"/>
    <w:rsid w:val="0026272E"/>
    <w:rsid w:val="00262D46"/>
    <w:rsid w:val="0026575A"/>
    <w:rsid w:val="0027332A"/>
    <w:rsid w:val="00274DE2"/>
    <w:rsid w:val="00280C2A"/>
    <w:rsid w:val="0028262A"/>
    <w:rsid w:val="002848BB"/>
    <w:rsid w:val="00284E28"/>
    <w:rsid w:val="00290763"/>
    <w:rsid w:val="00291660"/>
    <w:rsid w:val="002951D1"/>
    <w:rsid w:val="00295F54"/>
    <w:rsid w:val="002A2FB4"/>
    <w:rsid w:val="002A6595"/>
    <w:rsid w:val="002A6893"/>
    <w:rsid w:val="002A6B02"/>
    <w:rsid w:val="002B2345"/>
    <w:rsid w:val="002B3746"/>
    <w:rsid w:val="002B3D3C"/>
    <w:rsid w:val="002B664B"/>
    <w:rsid w:val="002C2436"/>
    <w:rsid w:val="002D53BF"/>
    <w:rsid w:val="002E3151"/>
    <w:rsid w:val="002E41CC"/>
    <w:rsid w:val="002E4C67"/>
    <w:rsid w:val="002F09A7"/>
    <w:rsid w:val="002F2E6D"/>
    <w:rsid w:val="002F4465"/>
    <w:rsid w:val="002F7C6E"/>
    <w:rsid w:val="003022FC"/>
    <w:rsid w:val="00305FD1"/>
    <w:rsid w:val="00310694"/>
    <w:rsid w:val="003112BC"/>
    <w:rsid w:val="00311396"/>
    <w:rsid w:val="0031319C"/>
    <w:rsid w:val="003143C1"/>
    <w:rsid w:val="00316C6A"/>
    <w:rsid w:val="00320C6E"/>
    <w:rsid w:val="003213B5"/>
    <w:rsid w:val="00321A5C"/>
    <w:rsid w:val="00321FEC"/>
    <w:rsid w:val="003231D0"/>
    <w:rsid w:val="003251CD"/>
    <w:rsid w:val="00327E62"/>
    <w:rsid w:val="00336F70"/>
    <w:rsid w:val="003415F7"/>
    <w:rsid w:val="00350ED0"/>
    <w:rsid w:val="0035604F"/>
    <w:rsid w:val="00360495"/>
    <w:rsid w:val="0036164B"/>
    <w:rsid w:val="00362E7A"/>
    <w:rsid w:val="00363E32"/>
    <w:rsid w:val="00365016"/>
    <w:rsid w:val="0037607B"/>
    <w:rsid w:val="00381BE2"/>
    <w:rsid w:val="00383009"/>
    <w:rsid w:val="0038420A"/>
    <w:rsid w:val="0038437A"/>
    <w:rsid w:val="003848B3"/>
    <w:rsid w:val="00385884"/>
    <w:rsid w:val="00390A65"/>
    <w:rsid w:val="003928DD"/>
    <w:rsid w:val="00394517"/>
    <w:rsid w:val="00394710"/>
    <w:rsid w:val="00394991"/>
    <w:rsid w:val="0039590C"/>
    <w:rsid w:val="003A0D64"/>
    <w:rsid w:val="003A5775"/>
    <w:rsid w:val="003B0AE1"/>
    <w:rsid w:val="003B23D4"/>
    <w:rsid w:val="003B291C"/>
    <w:rsid w:val="003B3925"/>
    <w:rsid w:val="003C75BC"/>
    <w:rsid w:val="003D33EC"/>
    <w:rsid w:val="003D5823"/>
    <w:rsid w:val="003D5E71"/>
    <w:rsid w:val="003E133D"/>
    <w:rsid w:val="003E3273"/>
    <w:rsid w:val="003E543A"/>
    <w:rsid w:val="003F1B00"/>
    <w:rsid w:val="003F2291"/>
    <w:rsid w:val="003F451F"/>
    <w:rsid w:val="003F5668"/>
    <w:rsid w:val="003F5AB3"/>
    <w:rsid w:val="0040071C"/>
    <w:rsid w:val="004044F8"/>
    <w:rsid w:val="004060E2"/>
    <w:rsid w:val="0041505D"/>
    <w:rsid w:val="0041705F"/>
    <w:rsid w:val="00420BE3"/>
    <w:rsid w:val="004243AD"/>
    <w:rsid w:val="004276F4"/>
    <w:rsid w:val="004312DB"/>
    <w:rsid w:val="00431885"/>
    <w:rsid w:val="00436A5A"/>
    <w:rsid w:val="00437AC9"/>
    <w:rsid w:val="0044561B"/>
    <w:rsid w:val="004543D2"/>
    <w:rsid w:val="00455E49"/>
    <w:rsid w:val="0046063A"/>
    <w:rsid w:val="004610EB"/>
    <w:rsid w:val="0046113C"/>
    <w:rsid w:val="004616DF"/>
    <w:rsid w:val="0047573E"/>
    <w:rsid w:val="00475B51"/>
    <w:rsid w:val="00476139"/>
    <w:rsid w:val="00476270"/>
    <w:rsid w:val="004779FC"/>
    <w:rsid w:val="0049066D"/>
    <w:rsid w:val="0049109E"/>
    <w:rsid w:val="004917D2"/>
    <w:rsid w:val="00493E5C"/>
    <w:rsid w:val="004940F6"/>
    <w:rsid w:val="00496FA7"/>
    <w:rsid w:val="004A185D"/>
    <w:rsid w:val="004A2143"/>
    <w:rsid w:val="004A327A"/>
    <w:rsid w:val="004B2AD2"/>
    <w:rsid w:val="004B4D8C"/>
    <w:rsid w:val="004B6C17"/>
    <w:rsid w:val="004B6FEE"/>
    <w:rsid w:val="004C4025"/>
    <w:rsid w:val="004C5839"/>
    <w:rsid w:val="004C716A"/>
    <w:rsid w:val="004D0023"/>
    <w:rsid w:val="004D1BEA"/>
    <w:rsid w:val="004D3922"/>
    <w:rsid w:val="004D4D85"/>
    <w:rsid w:val="004D5782"/>
    <w:rsid w:val="004F075D"/>
    <w:rsid w:val="004F2005"/>
    <w:rsid w:val="004F4202"/>
    <w:rsid w:val="004F531F"/>
    <w:rsid w:val="004F6040"/>
    <w:rsid w:val="004F74FF"/>
    <w:rsid w:val="004F7A25"/>
    <w:rsid w:val="00500E18"/>
    <w:rsid w:val="00501FC6"/>
    <w:rsid w:val="00503D48"/>
    <w:rsid w:val="00505822"/>
    <w:rsid w:val="005063F5"/>
    <w:rsid w:val="005111BD"/>
    <w:rsid w:val="00512A70"/>
    <w:rsid w:val="00512BF6"/>
    <w:rsid w:val="00513ECB"/>
    <w:rsid w:val="00515B8E"/>
    <w:rsid w:val="00516AA4"/>
    <w:rsid w:val="00520E0D"/>
    <w:rsid w:val="005217AE"/>
    <w:rsid w:val="0052187B"/>
    <w:rsid w:val="005240B4"/>
    <w:rsid w:val="00525C7A"/>
    <w:rsid w:val="00527523"/>
    <w:rsid w:val="00530AB8"/>
    <w:rsid w:val="005513E6"/>
    <w:rsid w:val="005548CA"/>
    <w:rsid w:val="00555461"/>
    <w:rsid w:val="00555657"/>
    <w:rsid w:val="005562C7"/>
    <w:rsid w:val="00557C60"/>
    <w:rsid w:val="00561A41"/>
    <w:rsid w:val="00567B5E"/>
    <w:rsid w:val="005706FA"/>
    <w:rsid w:val="0057232A"/>
    <w:rsid w:val="00575CAE"/>
    <w:rsid w:val="0058514E"/>
    <w:rsid w:val="00586DE8"/>
    <w:rsid w:val="00590C18"/>
    <w:rsid w:val="00591055"/>
    <w:rsid w:val="00596567"/>
    <w:rsid w:val="005A2DFD"/>
    <w:rsid w:val="005A460F"/>
    <w:rsid w:val="005A7AF2"/>
    <w:rsid w:val="005B2369"/>
    <w:rsid w:val="005B4CEA"/>
    <w:rsid w:val="005C41B9"/>
    <w:rsid w:val="005C4D9F"/>
    <w:rsid w:val="005C5A59"/>
    <w:rsid w:val="005D27E4"/>
    <w:rsid w:val="005D3AE7"/>
    <w:rsid w:val="005D675C"/>
    <w:rsid w:val="005D7EE7"/>
    <w:rsid w:val="005E2C04"/>
    <w:rsid w:val="005E47E3"/>
    <w:rsid w:val="005F3567"/>
    <w:rsid w:val="005F5BAF"/>
    <w:rsid w:val="005F7CC9"/>
    <w:rsid w:val="0060103F"/>
    <w:rsid w:val="00601B18"/>
    <w:rsid w:val="00605CE0"/>
    <w:rsid w:val="00611162"/>
    <w:rsid w:val="00611AE1"/>
    <w:rsid w:val="00611DB9"/>
    <w:rsid w:val="00615463"/>
    <w:rsid w:val="00624272"/>
    <w:rsid w:val="006243CD"/>
    <w:rsid w:val="0064025D"/>
    <w:rsid w:val="00640D55"/>
    <w:rsid w:val="00643A46"/>
    <w:rsid w:val="00644262"/>
    <w:rsid w:val="00644283"/>
    <w:rsid w:val="0064453D"/>
    <w:rsid w:val="00645EAA"/>
    <w:rsid w:val="006470D6"/>
    <w:rsid w:val="0064738B"/>
    <w:rsid w:val="0064784B"/>
    <w:rsid w:val="006506DE"/>
    <w:rsid w:val="00652B7E"/>
    <w:rsid w:val="00653B4C"/>
    <w:rsid w:val="00654EA1"/>
    <w:rsid w:val="00657162"/>
    <w:rsid w:val="00661994"/>
    <w:rsid w:val="00663387"/>
    <w:rsid w:val="00665A21"/>
    <w:rsid w:val="0066743C"/>
    <w:rsid w:val="006775FB"/>
    <w:rsid w:val="0068251F"/>
    <w:rsid w:val="006838A6"/>
    <w:rsid w:val="00686025"/>
    <w:rsid w:val="006867ED"/>
    <w:rsid w:val="00686C9C"/>
    <w:rsid w:val="00690036"/>
    <w:rsid w:val="00691884"/>
    <w:rsid w:val="006923BB"/>
    <w:rsid w:val="00695283"/>
    <w:rsid w:val="006A112F"/>
    <w:rsid w:val="006A32F0"/>
    <w:rsid w:val="006B08A2"/>
    <w:rsid w:val="006B0DEE"/>
    <w:rsid w:val="006B1E24"/>
    <w:rsid w:val="006C144B"/>
    <w:rsid w:val="006C2F25"/>
    <w:rsid w:val="006C34A2"/>
    <w:rsid w:val="006C798E"/>
    <w:rsid w:val="006D2145"/>
    <w:rsid w:val="006E54B4"/>
    <w:rsid w:val="006E6944"/>
    <w:rsid w:val="006F0165"/>
    <w:rsid w:val="006F0D85"/>
    <w:rsid w:val="006F25EA"/>
    <w:rsid w:val="006F403B"/>
    <w:rsid w:val="006F423F"/>
    <w:rsid w:val="006F5D07"/>
    <w:rsid w:val="00701704"/>
    <w:rsid w:val="007032DF"/>
    <w:rsid w:val="00706858"/>
    <w:rsid w:val="007070EF"/>
    <w:rsid w:val="007079E3"/>
    <w:rsid w:val="0071283C"/>
    <w:rsid w:val="007140A0"/>
    <w:rsid w:val="007149A6"/>
    <w:rsid w:val="007151B7"/>
    <w:rsid w:val="00725924"/>
    <w:rsid w:val="00727DD3"/>
    <w:rsid w:val="007306A9"/>
    <w:rsid w:val="00734CA3"/>
    <w:rsid w:val="007357C0"/>
    <w:rsid w:val="00735F09"/>
    <w:rsid w:val="0073763E"/>
    <w:rsid w:val="007417C5"/>
    <w:rsid w:val="00741B97"/>
    <w:rsid w:val="00747845"/>
    <w:rsid w:val="00750090"/>
    <w:rsid w:val="007514C6"/>
    <w:rsid w:val="00753DB3"/>
    <w:rsid w:val="00754650"/>
    <w:rsid w:val="00766D49"/>
    <w:rsid w:val="00766F8B"/>
    <w:rsid w:val="00770A33"/>
    <w:rsid w:val="00771724"/>
    <w:rsid w:val="00780617"/>
    <w:rsid w:val="007819B5"/>
    <w:rsid w:val="007826EC"/>
    <w:rsid w:val="00787094"/>
    <w:rsid w:val="00791FA9"/>
    <w:rsid w:val="007933BF"/>
    <w:rsid w:val="00793A6A"/>
    <w:rsid w:val="007A1633"/>
    <w:rsid w:val="007A3469"/>
    <w:rsid w:val="007A78FB"/>
    <w:rsid w:val="007B0906"/>
    <w:rsid w:val="007B170E"/>
    <w:rsid w:val="007B1B54"/>
    <w:rsid w:val="007B33E8"/>
    <w:rsid w:val="007B4739"/>
    <w:rsid w:val="007C1642"/>
    <w:rsid w:val="007C1C4C"/>
    <w:rsid w:val="007C5910"/>
    <w:rsid w:val="007D010F"/>
    <w:rsid w:val="007D3BBF"/>
    <w:rsid w:val="007F05F2"/>
    <w:rsid w:val="007F143B"/>
    <w:rsid w:val="007F1514"/>
    <w:rsid w:val="007F2528"/>
    <w:rsid w:val="007F2CD3"/>
    <w:rsid w:val="007F4BDE"/>
    <w:rsid w:val="007F52C1"/>
    <w:rsid w:val="0080129D"/>
    <w:rsid w:val="008013DB"/>
    <w:rsid w:val="008015DE"/>
    <w:rsid w:val="00803324"/>
    <w:rsid w:val="00806D92"/>
    <w:rsid w:val="00807F6C"/>
    <w:rsid w:val="008115F7"/>
    <w:rsid w:val="00814070"/>
    <w:rsid w:val="0081413F"/>
    <w:rsid w:val="00823F03"/>
    <w:rsid w:val="0082646D"/>
    <w:rsid w:val="00831F3B"/>
    <w:rsid w:val="00833F3D"/>
    <w:rsid w:val="00835A08"/>
    <w:rsid w:val="00836184"/>
    <w:rsid w:val="00836285"/>
    <w:rsid w:val="008363CA"/>
    <w:rsid w:val="00842511"/>
    <w:rsid w:val="00845009"/>
    <w:rsid w:val="00845BFF"/>
    <w:rsid w:val="00846466"/>
    <w:rsid w:val="00847E3C"/>
    <w:rsid w:val="0085049C"/>
    <w:rsid w:val="008515B7"/>
    <w:rsid w:val="00852DF0"/>
    <w:rsid w:val="008566F9"/>
    <w:rsid w:val="00857653"/>
    <w:rsid w:val="008609A9"/>
    <w:rsid w:val="0086547A"/>
    <w:rsid w:val="00867040"/>
    <w:rsid w:val="008670AB"/>
    <w:rsid w:val="00867921"/>
    <w:rsid w:val="00870E7D"/>
    <w:rsid w:val="00870F40"/>
    <w:rsid w:val="008711C6"/>
    <w:rsid w:val="0087558A"/>
    <w:rsid w:val="00877617"/>
    <w:rsid w:val="00880E0C"/>
    <w:rsid w:val="008849E9"/>
    <w:rsid w:val="00887F43"/>
    <w:rsid w:val="00891123"/>
    <w:rsid w:val="00892146"/>
    <w:rsid w:val="00892347"/>
    <w:rsid w:val="008930EB"/>
    <w:rsid w:val="00893808"/>
    <w:rsid w:val="00895D13"/>
    <w:rsid w:val="008A2C26"/>
    <w:rsid w:val="008A4738"/>
    <w:rsid w:val="008A4EB7"/>
    <w:rsid w:val="008A5372"/>
    <w:rsid w:val="008B0029"/>
    <w:rsid w:val="008B5399"/>
    <w:rsid w:val="008B58D9"/>
    <w:rsid w:val="008B5B31"/>
    <w:rsid w:val="008B6883"/>
    <w:rsid w:val="008B7B43"/>
    <w:rsid w:val="008C0A6C"/>
    <w:rsid w:val="008C16C2"/>
    <w:rsid w:val="008D2C3D"/>
    <w:rsid w:val="008D4B22"/>
    <w:rsid w:val="008D4BC6"/>
    <w:rsid w:val="008D513D"/>
    <w:rsid w:val="008E0027"/>
    <w:rsid w:val="008E2568"/>
    <w:rsid w:val="008E48D8"/>
    <w:rsid w:val="008E5E04"/>
    <w:rsid w:val="008E6F81"/>
    <w:rsid w:val="008E73DA"/>
    <w:rsid w:val="008F7728"/>
    <w:rsid w:val="009008EE"/>
    <w:rsid w:val="009021D6"/>
    <w:rsid w:val="00902446"/>
    <w:rsid w:val="0090288E"/>
    <w:rsid w:val="009038BC"/>
    <w:rsid w:val="00906738"/>
    <w:rsid w:val="009102B0"/>
    <w:rsid w:val="00910A76"/>
    <w:rsid w:val="009114B5"/>
    <w:rsid w:val="00911B6A"/>
    <w:rsid w:val="009129AD"/>
    <w:rsid w:val="0091688F"/>
    <w:rsid w:val="0092003F"/>
    <w:rsid w:val="0092051D"/>
    <w:rsid w:val="00920F2C"/>
    <w:rsid w:val="009211A1"/>
    <w:rsid w:val="00921561"/>
    <w:rsid w:val="009223AE"/>
    <w:rsid w:val="0092387C"/>
    <w:rsid w:val="0092516D"/>
    <w:rsid w:val="00927BCF"/>
    <w:rsid w:val="00930BE8"/>
    <w:rsid w:val="00931EFE"/>
    <w:rsid w:val="009347ED"/>
    <w:rsid w:val="00936BEF"/>
    <w:rsid w:val="00937DD7"/>
    <w:rsid w:val="00941635"/>
    <w:rsid w:val="00942E01"/>
    <w:rsid w:val="009445C8"/>
    <w:rsid w:val="00946115"/>
    <w:rsid w:val="00951BD9"/>
    <w:rsid w:val="00953239"/>
    <w:rsid w:val="009565C8"/>
    <w:rsid w:val="009644D5"/>
    <w:rsid w:val="00964F15"/>
    <w:rsid w:val="00965C3E"/>
    <w:rsid w:val="00966B0A"/>
    <w:rsid w:val="00973237"/>
    <w:rsid w:val="009763BD"/>
    <w:rsid w:val="00981FA0"/>
    <w:rsid w:val="00982066"/>
    <w:rsid w:val="009834C4"/>
    <w:rsid w:val="0098437C"/>
    <w:rsid w:val="009845A9"/>
    <w:rsid w:val="0098526D"/>
    <w:rsid w:val="00995D86"/>
    <w:rsid w:val="0099632D"/>
    <w:rsid w:val="009A1F12"/>
    <w:rsid w:val="009A5375"/>
    <w:rsid w:val="009A6D5A"/>
    <w:rsid w:val="009A7213"/>
    <w:rsid w:val="009A7237"/>
    <w:rsid w:val="009B4D42"/>
    <w:rsid w:val="009B5C10"/>
    <w:rsid w:val="009C0530"/>
    <w:rsid w:val="009C0BEA"/>
    <w:rsid w:val="009D1552"/>
    <w:rsid w:val="009D543C"/>
    <w:rsid w:val="009D7FFD"/>
    <w:rsid w:val="009E07C4"/>
    <w:rsid w:val="009E0B9C"/>
    <w:rsid w:val="009E18C7"/>
    <w:rsid w:val="009E463F"/>
    <w:rsid w:val="009E4B85"/>
    <w:rsid w:val="009E522A"/>
    <w:rsid w:val="009E53B2"/>
    <w:rsid w:val="009E7276"/>
    <w:rsid w:val="009F60BE"/>
    <w:rsid w:val="00A037D1"/>
    <w:rsid w:val="00A05089"/>
    <w:rsid w:val="00A06291"/>
    <w:rsid w:val="00A11741"/>
    <w:rsid w:val="00A11A0B"/>
    <w:rsid w:val="00A11A49"/>
    <w:rsid w:val="00A1232C"/>
    <w:rsid w:val="00A1479D"/>
    <w:rsid w:val="00A14BD7"/>
    <w:rsid w:val="00A16201"/>
    <w:rsid w:val="00A163B0"/>
    <w:rsid w:val="00A16BB1"/>
    <w:rsid w:val="00A21871"/>
    <w:rsid w:val="00A223BA"/>
    <w:rsid w:val="00A2330B"/>
    <w:rsid w:val="00A24A58"/>
    <w:rsid w:val="00A24B4B"/>
    <w:rsid w:val="00A309BF"/>
    <w:rsid w:val="00A31B39"/>
    <w:rsid w:val="00A3266F"/>
    <w:rsid w:val="00A344E5"/>
    <w:rsid w:val="00A34D8D"/>
    <w:rsid w:val="00A3572C"/>
    <w:rsid w:val="00A3758D"/>
    <w:rsid w:val="00A41340"/>
    <w:rsid w:val="00A430C1"/>
    <w:rsid w:val="00A451AD"/>
    <w:rsid w:val="00A4747C"/>
    <w:rsid w:val="00A51E0A"/>
    <w:rsid w:val="00A55F86"/>
    <w:rsid w:val="00A56263"/>
    <w:rsid w:val="00A60986"/>
    <w:rsid w:val="00A61C60"/>
    <w:rsid w:val="00A70990"/>
    <w:rsid w:val="00A73C9B"/>
    <w:rsid w:val="00A75E80"/>
    <w:rsid w:val="00A779FE"/>
    <w:rsid w:val="00A83F35"/>
    <w:rsid w:val="00A9048D"/>
    <w:rsid w:val="00A9109F"/>
    <w:rsid w:val="00AA07BA"/>
    <w:rsid w:val="00AA0D58"/>
    <w:rsid w:val="00AA1B81"/>
    <w:rsid w:val="00AA2C1B"/>
    <w:rsid w:val="00AA5294"/>
    <w:rsid w:val="00AB00F8"/>
    <w:rsid w:val="00AB1A27"/>
    <w:rsid w:val="00AB3175"/>
    <w:rsid w:val="00AB4F3C"/>
    <w:rsid w:val="00AB67B0"/>
    <w:rsid w:val="00AB7D84"/>
    <w:rsid w:val="00AC1B86"/>
    <w:rsid w:val="00AC2DC7"/>
    <w:rsid w:val="00AC3CC9"/>
    <w:rsid w:val="00AD3734"/>
    <w:rsid w:val="00AD5338"/>
    <w:rsid w:val="00AD5D18"/>
    <w:rsid w:val="00AD643A"/>
    <w:rsid w:val="00AD7F5D"/>
    <w:rsid w:val="00AE14DD"/>
    <w:rsid w:val="00AE451B"/>
    <w:rsid w:val="00AE53D3"/>
    <w:rsid w:val="00AE66D8"/>
    <w:rsid w:val="00AF0A3A"/>
    <w:rsid w:val="00AF0DC2"/>
    <w:rsid w:val="00B00117"/>
    <w:rsid w:val="00B009CC"/>
    <w:rsid w:val="00B01580"/>
    <w:rsid w:val="00B0405F"/>
    <w:rsid w:val="00B043A5"/>
    <w:rsid w:val="00B05391"/>
    <w:rsid w:val="00B14161"/>
    <w:rsid w:val="00B14F07"/>
    <w:rsid w:val="00B16112"/>
    <w:rsid w:val="00B17332"/>
    <w:rsid w:val="00B21EAC"/>
    <w:rsid w:val="00B248A8"/>
    <w:rsid w:val="00B26882"/>
    <w:rsid w:val="00B268E2"/>
    <w:rsid w:val="00B30893"/>
    <w:rsid w:val="00B31707"/>
    <w:rsid w:val="00B35BD1"/>
    <w:rsid w:val="00B37DBA"/>
    <w:rsid w:val="00B41A7A"/>
    <w:rsid w:val="00B42FB8"/>
    <w:rsid w:val="00B434D8"/>
    <w:rsid w:val="00B4543D"/>
    <w:rsid w:val="00B4699A"/>
    <w:rsid w:val="00B47293"/>
    <w:rsid w:val="00B477EC"/>
    <w:rsid w:val="00B50443"/>
    <w:rsid w:val="00B50C91"/>
    <w:rsid w:val="00B526B1"/>
    <w:rsid w:val="00B5372F"/>
    <w:rsid w:val="00B539D3"/>
    <w:rsid w:val="00B54FE8"/>
    <w:rsid w:val="00B6139F"/>
    <w:rsid w:val="00B63E29"/>
    <w:rsid w:val="00B6428F"/>
    <w:rsid w:val="00B64BE6"/>
    <w:rsid w:val="00B67408"/>
    <w:rsid w:val="00B71F10"/>
    <w:rsid w:val="00B729CD"/>
    <w:rsid w:val="00B80855"/>
    <w:rsid w:val="00B8094C"/>
    <w:rsid w:val="00B837E9"/>
    <w:rsid w:val="00B85FBA"/>
    <w:rsid w:val="00B861AC"/>
    <w:rsid w:val="00B910B8"/>
    <w:rsid w:val="00B93798"/>
    <w:rsid w:val="00B9397F"/>
    <w:rsid w:val="00B978EF"/>
    <w:rsid w:val="00B97C8F"/>
    <w:rsid w:val="00BA31B2"/>
    <w:rsid w:val="00BA4E30"/>
    <w:rsid w:val="00BA79A1"/>
    <w:rsid w:val="00BA7BA7"/>
    <w:rsid w:val="00BB55C4"/>
    <w:rsid w:val="00BB6786"/>
    <w:rsid w:val="00BC31B0"/>
    <w:rsid w:val="00BC5282"/>
    <w:rsid w:val="00BC5D35"/>
    <w:rsid w:val="00BD1E79"/>
    <w:rsid w:val="00BD3B7E"/>
    <w:rsid w:val="00BD3D62"/>
    <w:rsid w:val="00BD4740"/>
    <w:rsid w:val="00BD4FBD"/>
    <w:rsid w:val="00BD5BCB"/>
    <w:rsid w:val="00BD5F7F"/>
    <w:rsid w:val="00BD6213"/>
    <w:rsid w:val="00BD6BE4"/>
    <w:rsid w:val="00BE459F"/>
    <w:rsid w:val="00BF1D1A"/>
    <w:rsid w:val="00BF1DED"/>
    <w:rsid w:val="00BF26E8"/>
    <w:rsid w:val="00BF58DE"/>
    <w:rsid w:val="00C01964"/>
    <w:rsid w:val="00C1035E"/>
    <w:rsid w:val="00C14362"/>
    <w:rsid w:val="00C157EF"/>
    <w:rsid w:val="00C1722A"/>
    <w:rsid w:val="00C2024C"/>
    <w:rsid w:val="00C21D0C"/>
    <w:rsid w:val="00C23067"/>
    <w:rsid w:val="00C25395"/>
    <w:rsid w:val="00C261FA"/>
    <w:rsid w:val="00C4319B"/>
    <w:rsid w:val="00C4407C"/>
    <w:rsid w:val="00C4631D"/>
    <w:rsid w:val="00C46FC1"/>
    <w:rsid w:val="00C47AD5"/>
    <w:rsid w:val="00C512C7"/>
    <w:rsid w:val="00C530E5"/>
    <w:rsid w:val="00C539B0"/>
    <w:rsid w:val="00C54221"/>
    <w:rsid w:val="00C55A4B"/>
    <w:rsid w:val="00C57998"/>
    <w:rsid w:val="00C61137"/>
    <w:rsid w:val="00C634F7"/>
    <w:rsid w:val="00C636C8"/>
    <w:rsid w:val="00C703A6"/>
    <w:rsid w:val="00C7372A"/>
    <w:rsid w:val="00C73AA2"/>
    <w:rsid w:val="00C7575E"/>
    <w:rsid w:val="00C773D5"/>
    <w:rsid w:val="00C80664"/>
    <w:rsid w:val="00C868CE"/>
    <w:rsid w:val="00C92399"/>
    <w:rsid w:val="00C9752D"/>
    <w:rsid w:val="00CA0489"/>
    <w:rsid w:val="00CA47F5"/>
    <w:rsid w:val="00CB03F4"/>
    <w:rsid w:val="00CB1FF1"/>
    <w:rsid w:val="00CB2CDF"/>
    <w:rsid w:val="00CC35CC"/>
    <w:rsid w:val="00CC4FC4"/>
    <w:rsid w:val="00CD67E3"/>
    <w:rsid w:val="00CE1E7E"/>
    <w:rsid w:val="00CE302F"/>
    <w:rsid w:val="00CE3B7A"/>
    <w:rsid w:val="00CF0A5B"/>
    <w:rsid w:val="00CF5F83"/>
    <w:rsid w:val="00D0126C"/>
    <w:rsid w:val="00D02739"/>
    <w:rsid w:val="00D030DF"/>
    <w:rsid w:val="00D11DAE"/>
    <w:rsid w:val="00D23BE1"/>
    <w:rsid w:val="00D33A37"/>
    <w:rsid w:val="00D3413A"/>
    <w:rsid w:val="00D343DD"/>
    <w:rsid w:val="00D36EF9"/>
    <w:rsid w:val="00D44875"/>
    <w:rsid w:val="00D449CF"/>
    <w:rsid w:val="00D4690C"/>
    <w:rsid w:val="00D50DC6"/>
    <w:rsid w:val="00D5134D"/>
    <w:rsid w:val="00D513C9"/>
    <w:rsid w:val="00D527A8"/>
    <w:rsid w:val="00D546E0"/>
    <w:rsid w:val="00D60A02"/>
    <w:rsid w:val="00D66CB1"/>
    <w:rsid w:val="00D70492"/>
    <w:rsid w:val="00D704F7"/>
    <w:rsid w:val="00D707A4"/>
    <w:rsid w:val="00D73EE7"/>
    <w:rsid w:val="00D73F19"/>
    <w:rsid w:val="00D74CF0"/>
    <w:rsid w:val="00D80738"/>
    <w:rsid w:val="00D8326C"/>
    <w:rsid w:val="00D857AE"/>
    <w:rsid w:val="00D85886"/>
    <w:rsid w:val="00D87075"/>
    <w:rsid w:val="00D9095F"/>
    <w:rsid w:val="00D90C28"/>
    <w:rsid w:val="00D936EF"/>
    <w:rsid w:val="00D9385D"/>
    <w:rsid w:val="00D95EF6"/>
    <w:rsid w:val="00DA3639"/>
    <w:rsid w:val="00DA3806"/>
    <w:rsid w:val="00DA52ED"/>
    <w:rsid w:val="00DB25A2"/>
    <w:rsid w:val="00DB39BD"/>
    <w:rsid w:val="00DB7B81"/>
    <w:rsid w:val="00DC284F"/>
    <w:rsid w:val="00DC3AAB"/>
    <w:rsid w:val="00DD1D39"/>
    <w:rsid w:val="00DD6420"/>
    <w:rsid w:val="00DE028D"/>
    <w:rsid w:val="00DE06BD"/>
    <w:rsid w:val="00DE3636"/>
    <w:rsid w:val="00DE3D79"/>
    <w:rsid w:val="00DE4836"/>
    <w:rsid w:val="00DF12F3"/>
    <w:rsid w:val="00DF1784"/>
    <w:rsid w:val="00DF2BF9"/>
    <w:rsid w:val="00DF3293"/>
    <w:rsid w:val="00DF46E1"/>
    <w:rsid w:val="00DF5D8C"/>
    <w:rsid w:val="00E02CD9"/>
    <w:rsid w:val="00E12D8F"/>
    <w:rsid w:val="00E13F4F"/>
    <w:rsid w:val="00E145A8"/>
    <w:rsid w:val="00E162C5"/>
    <w:rsid w:val="00E17060"/>
    <w:rsid w:val="00E20109"/>
    <w:rsid w:val="00E21936"/>
    <w:rsid w:val="00E237A8"/>
    <w:rsid w:val="00E34BA0"/>
    <w:rsid w:val="00E36026"/>
    <w:rsid w:val="00E36A71"/>
    <w:rsid w:val="00E446CF"/>
    <w:rsid w:val="00E46E2F"/>
    <w:rsid w:val="00E60EA4"/>
    <w:rsid w:val="00E66F7C"/>
    <w:rsid w:val="00E6761A"/>
    <w:rsid w:val="00E72B36"/>
    <w:rsid w:val="00E72BE2"/>
    <w:rsid w:val="00E76952"/>
    <w:rsid w:val="00E800A6"/>
    <w:rsid w:val="00E823B8"/>
    <w:rsid w:val="00E87B1F"/>
    <w:rsid w:val="00E90AF4"/>
    <w:rsid w:val="00E9325B"/>
    <w:rsid w:val="00E95952"/>
    <w:rsid w:val="00E962B1"/>
    <w:rsid w:val="00E9734D"/>
    <w:rsid w:val="00E978BC"/>
    <w:rsid w:val="00EA0EB6"/>
    <w:rsid w:val="00EA151C"/>
    <w:rsid w:val="00EA3C1F"/>
    <w:rsid w:val="00EA459E"/>
    <w:rsid w:val="00EA5D38"/>
    <w:rsid w:val="00EA7104"/>
    <w:rsid w:val="00EB028C"/>
    <w:rsid w:val="00EB1309"/>
    <w:rsid w:val="00EB36F8"/>
    <w:rsid w:val="00EB401E"/>
    <w:rsid w:val="00EB60FB"/>
    <w:rsid w:val="00EC0B94"/>
    <w:rsid w:val="00EC1279"/>
    <w:rsid w:val="00EC5B78"/>
    <w:rsid w:val="00EC7C8F"/>
    <w:rsid w:val="00ED0BF3"/>
    <w:rsid w:val="00ED0DBE"/>
    <w:rsid w:val="00EE057B"/>
    <w:rsid w:val="00EE11C4"/>
    <w:rsid w:val="00EE153A"/>
    <w:rsid w:val="00EE19E9"/>
    <w:rsid w:val="00EF107C"/>
    <w:rsid w:val="00EF47CF"/>
    <w:rsid w:val="00EF50E3"/>
    <w:rsid w:val="00F00DC2"/>
    <w:rsid w:val="00F017E0"/>
    <w:rsid w:val="00F02513"/>
    <w:rsid w:val="00F028D3"/>
    <w:rsid w:val="00F053D4"/>
    <w:rsid w:val="00F059DD"/>
    <w:rsid w:val="00F10F66"/>
    <w:rsid w:val="00F119F6"/>
    <w:rsid w:val="00F21CB6"/>
    <w:rsid w:val="00F2282C"/>
    <w:rsid w:val="00F261B3"/>
    <w:rsid w:val="00F27BAC"/>
    <w:rsid w:val="00F32408"/>
    <w:rsid w:val="00F3328E"/>
    <w:rsid w:val="00F35BB5"/>
    <w:rsid w:val="00F365F2"/>
    <w:rsid w:val="00F369DB"/>
    <w:rsid w:val="00F37444"/>
    <w:rsid w:val="00F50216"/>
    <w:rsid w:val="00F50A84"/>
    <w:rsid w:val="00F5235C"/>
    <w:rsid w:val="00F55B99"/>
    <w:rsid w:val="00F612B5"/>
    <w:rsid w:val="00F6184A"/>
    <w:rsid w:val="00F61D19"/>
    <w:rsid w:val="00F648C5"/>
    <w:rsid w:val="00F654B6"/>
    <w:rsid w:val="00F66A6A"/>
    <w:rsid w:val="00F66CB9"/>
    <w:rsid w:val="00F803EE"/>
    <w:rsid w:val="00F8049C"/>
    <w:rsid w:val="00F8507D"/>
    <w:rsid w:val="00F86A15"/>
    <w:rsid w:val="00F909BC"/>
    <w:rsid w:val="00F979BC"/>
    <w:rsid w:val="00FB3475"/>
    <w:rsid w:val="00FB5250"/>
    <w:rsid w:val="00FB61C3"/>
    <w:rsid w:val="00FC2E6B"/>
    <w:rsid w:val="00FC3AF4"/>
    <w:rsid w:val="00FC4F2A"/>
    <w:rsid w:val="00FC7DD7"/>
    <w:rsid w:val="00FD1D6C"/>
    <w:rsid w:val="00FD6C55"/>
    <w:rsid w:val="00FD73BD"/>
    <w:rsid w:val="00FE1573"/>
    <w:rsid w:val="00FE3EB3"/>
    <w:rsid w:val="00FE4E29"/>
    <w:rsid w:val="00FE60EB"/>
    <w:rsid w:val="00FF03C9"/>
    <w:rsid w:val="00FF0B52"/>
    <w:rsid w:val="00FF219F"/>
    <w:rsid w:val="00FF256E"/>
    <w:rsid w:val="00FF3B07"/>
    <w:rsid w:val="00FF4E80"/>
    <w:rsid w:val="00FF6F97"/>
    <w:rsid w:val="00FF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340C7E"/>
  <w15:chartTrackingRefBased/>
  <w15:docId w15:val="{0F5C42F3-E6B3-4CCB-AC66-B4DA4EAC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03F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0103F"/>
    <w:pPr>
      <w:keepNext/>
      <w:jc w:val="both"/>
      <w:outlineLvl w:val="0"/>
    </w:pPr>
    <w:rPr>
      <w:b/>
      <w:bCs/>
      <w:sz w:val="26"/>
      <w:lang w:val="x-none"/>
    </w:rPr>
  </w:style>
  <w:style w:type="paragraph" w:styleId="Heading2">
    <w:name w:val="heading 2"/>
    <w:basedOn w:val="Normal"/>
    <w:next w:val="Normal"/>
    <w:link w:val="Heading2Char"/>
    <w:qFormat/>
    <w:rsid w:val="0060103F"/>
    <w:pPr>
      <w:keepNext/>
      <w:jc w:val="center"/>
      <w:outlineLvl w:val="1"/>
    </w:pPr>
    <w:rPr>
      <w:b/>
      <w:bCs/>
      <w:sz w:val="32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0103F"/>
    <w:rPr>
      <w:rFonts w:ascii="Times New Roman" w:eastAsia="Times New Roman" w:hAnsi="Times New Roman" w:cs="Times New Roman"/>
      <w:b/>
      <w:bCs/>
      <w:sz w:val="26"/>
      <w:szCs w:val="24"/>
      <w:lang w:eastAsia="en-US"/>
    </w:rPr>
  </w:style>
  <w:style w:type="character" w:customStyle="1" w:styleId="Heading2Char">
    <w:name w:val="Heading 2 Char"/>
    <w:link w:val="Heading2"/>
    <w:rsid w:val="0060103F"/>
    <w:rPr>
      <w:rFonts w:ascii="Times New Roman" w:eastAsia="Times New Roman" w:hAnsi="Times New Roman" w:cs="Times New Roman"/>
      <w:b/>
      <w:bCs/>
      <w:sz w:val="32"/>
      <w:szCs w:val="24"/>
      <w:lang w:eastAsia="en-US"/>
    </w:rPr>
  </w:style>
  <w:style w:type="paragraph" w:styleId="Title">
    <w:name w:val="Title"/>
    <w:basedOn w:val="Normal"/>
    <w:link w:val="TitleChar"/>
    <w:qFormat/>
    <w:rsid w:val="0060103F"/>
    <w:pPr>
      <w:jc w:val="center"/>
    </w:pPr>
    <w:rPr>
      <w:b/>
      <w:bCs/>
      <w:sz w:val="26"/>
      <w:lang w:val="x-none"/>
    </w:rPr>
  </w:style>
  <w:style w:type="character" w:customStyle="1" w:styleId="TitleChar">
    <w:name w:val="Title Char"/>
    <w:link w:val="Title"/>
    <w:rsid w:val="0060103F"/>
    <w:rPr>
      <w:rFonts w:ascii="Times New Roman" w:eastAsia="Times New Roman" w:hAnsi="Times New Roman" w:cs="Times New Roman"/>
      <w:b/>
      <w:bCs/>
      <w:sz w:val="26"/>
      <w:szCs w:val="24"/>
      <w:lang w:eastAsia="en-US"/>
    </w:rPr>
  </w:style>
  <w:style w:type="paragraph" w:styleId="Footer">
    <w:name w:val="footer"/>
    <w:basedOn w:val="Normal"/>
    <w:link w:val="FooterChar"/>
    <w:uiPriority w:val="99"/>
    <w:rsid w:val="0060103F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60103F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PageNumber">
    <w:name w:val="page number"/>
    <w:basedOn w:val="DefaultParagraphFont"/>
    <w:rsid w:val="0060103F"/>
  </w:style>
  <w:style w:type="table" w:styleId="TableGrid">
    <w:name w:val="Table Grid"/>
    <w:basedOn w:val="TableNormal"/>
    <w:rsid w:val="00B16112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harCharCharChar">
    <w:name w:val="Char Char Char Char"/>
    <w:basedOn w:val="Normal"/>
    <w:rsid w:val="00B16112"/>
    <w:pPr>
      <w:pageBreakBefore/>
      <w:spacing w:before="100" w:beforeAutospacing="1" w:after="100" w:afterAutospacing="1"/>
      <w:jc w:val="both"/>
    </w:pPr>
    <w:rPr>
      <w:rFonts w:ascii="Tahoma" w:hAnsi="Tahom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979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57979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981FA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semiHidden/>
    <w:rsid w:val="00981FA0"/>
    <w:rPr>
      <w:rFonts w:ascii="Times New Roman" w:eastAsia="Times New Roman" w:hAnsi="Times New Roman"/>
      <w:sz w:val="24"/>
      <w:szCs w:val="24"/>
    </w:rPr>
  </w:style>
  <w:style w:type="paragraph" w:customStyle="1" w:styleId="ListParagraph1">
    <w:name w:val="List Paragraph1"/>
    <w:aliases w:val="Picture,Bang so lieu,Norm,Nga 3,Đoạn của Danh sách,List Paragraph11,Paragraph,liet ke,List Paragraph-rfp content,bullet 1,List Paragraph 1,Dieu 1,abc,Đoạn c𞹺Danh sách,List Paragraph111,List Paragraph2,List Paragraph21"/>
    <w:basedOn w:val="Normal"/>
    <w:link w:val="ListParagraphChar"/>
    <w:uiPriority w:val="34"/>
    <w:qFormat/>
    <w:rsid w:val="0092387C"/>
    <w:pPr>
      <w:ind w:leftChars="400" w:left="800"/>
    </w:pPr>
    <w:rPr>
      <w:sz w:val="28"/>
      <w:szCs w:val="28"/>
      <w:lang w:val="x-none" w:eastAsia="x-none"/>
    </w:rPr>
  </w:style>
  <w:style w:type="paragraph" w:customStyle="1" w:styleId="Noidung-Gxdvn">
    <w:name w:val="Noidung-Gxd.vn"/>
    <w:basedOn w:val="Normal"/>
    <w:rsid w:val="00766F8B"/>
    <w:pPr>
      <w:spacing w:before="60" w:after="60" w:line="288" w:lineRule="auto"/>
      <w:ind w:firstLine="567"/>
      <w:jc w:val="both"/>
    </w:pPr>
    <w:rPr>
      <w:sz w:val="28"/>
      <w:szCs w:val="28"/>
      <w:lang w:val="nl-NL"/>
    </w:rPr>
  </w:style>
  <w:style w:type="character" w:customStyle="1" w:styleId="osrxxb">
    <w:name w:val="osrxxb"/>
    <w:basedOn w:val="DefaultParagraphFont"/>
    <w:rsid w:val="00D5134D"/>
  </w:style>
  <w:style w:type="character" w:customStyle="1" w:styleId="ListParagraphChar">
    <w:name w:val="List Paragraph Char"/>
    <w:aliases w:val="Picture Char,Bang so lieu Char,Norm Char,Nga 3 Char,List Paragraph1 Char,Đoạn của Danh sách Char,List Paragraph11 Char,Paragraph Char,liet ke Char,List Paragraph-rfp content Char,bullet 1 Char,List Paragraph 1 Char,Dieu 1 Char"/>
    <w:link w:val="ListParagraph1"/>
    <w:uiPriority w:val="34"/>
    <w:qFormat/>
    <w:rsid w:val="004276F4"/>
    <w:rPr>
      <w:rFonts w:ascii="Times New Roman" w:eastAsia="Times New Roman" w:hAnsi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0405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5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6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43665-BADE-4E60-BA20-CBEB3771C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0978545045</Company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</dc:creator>
  <cp:keywords/>
  <cp:lastModifiedBy>Office</cp:lastModifiedBy>
  <cp:revision>251</cp:revision>
  <cp:lastPrinted>2026-01-14T08:06:00Z</cp:lastPrinted>
  <dcterms:created xsi:type="dcterms:W3CDTF">2024-08-07T07:14:00Z</dcterms:created>
  <dcterms:modified xsi:type="dcterms:W3CDTF">2026-08-14T06:56:00Z</dcterms:modified>
</cp:coreProperties>
</file>